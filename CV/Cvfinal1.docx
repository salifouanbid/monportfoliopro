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styles+xml" PartName="/word/styles.xml"/>
  <Override ContentType="application/vnd.openxmlformats-officedocument.wordprocessingml.settings+xml" PartName="/word/settings.xml"/>
  <Override ContentType="application/vnd.openxmlformats-officedocument.wordprocessingml.document.main+xml" PartName="/word/document.xml"/>
</Types>
</file>

<file path=_rels/.rels><?xml version="1.0" encoding="UTF-8" standalone="yes"?>
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
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 xml:space="preserve">
  <w:body>
    <w:p>
      <w:pPr>
        <w:rPr>
          <w:sz w:val="15"/>
          <w:szCs w:val="15"/>
        </w:rPr>
        <w:jc w:val="left"/>
        <w:spacing w:before="9" w:line="140" w:lineRule="exact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32"/>
          <w:szCs w:val="32"/>
        </w:rPr>
        <w:jc w:val="left"/>
        <w:ind w:left="1189" w:right="-68"/>
      </w:pPr>
      <w:r>
        <w:rPr>
          <w:rFonts w:ascii="Arial" w:cs="Arial" w:eastAsia="Arial" w:hAnsi="Arial"/>
          <w:b/>
          <w:color w:val="FFFFFF"/>
          <w:spacing w:val="0"/>
          <w:w w:val="100"/>
          <w:sz w:val="32"/>
          <w:szCs w:val="32"/>
        </w:rPr>
        <w:t>SSA</w:t>
      </w:r>
      <w:r>
        <w:rPr>
          <w:rFonts w:ascii="Arial" w:cs="Arial" w:eastAsia="Arial" w:hAnsi="Arial"/>
          <w:color w:val="000000"/>
          <w:spacing w:val="0"/>
          <w:w w:val="100"/>
          <w:sz w:val="32"/>
          <w:szCs w:val="32"/>
        </w:rPr>
      </w:r>
    </w:p>
    <w:p>
      <w:pPr>
        <w:rPr>
          <w:rFonts w:ascii="Arial" w:cs="Arial" w:eastAsia="Arial" w:hAnsi="Arial"/>
          <w:sz w:val="36"/>
          <w:szCs w:val="36"/>
        </w:rPr>
        <w:jc w:val="left"/>
        <w:spacing w:before="51"/>
      </w:pPr>
      <w:r>
        <w:br w:type="column"/>
      </w:r>
      <w:r>
        <w:rPr>
          <w:rFonts w:ascii="Arial" w:cs="Arial" w:eastAsia="Arial" w:hAnsi="Arial"/>
          <w:b/>
          <w:color w:val="FFFFFF"/>
          <w:spacing w:val="0"/>
          <w:w w:val="100"/>
          <w:sz w:val="36"/>
          <w:szCs w:val="36"/>
        </w:rPr>
        <w:t>SOULÉ</w:t>
      </w:r>
      <w:r>
        <w:rPr>
          <w:rFonts w:ascii="Arial" w:cs="Arial" w:eastAsia="Arial" w:hAnsi="Arial"/>
          <w:b/>
          <w:color w:val="FFFFFF"/>
          <w:spacing w:val="0"/>
          <w:w w:val="100"/>
          <w:sz w:val="36"/>
          <w:szCs w:val="36"/>
        </w:rPr>
        <w:t> </w:t>
      </w:r>
      <w:r>
        <w:rPr>
          <w:rFonts w:ascii="Arial" w:cs="Arial" w:eastAsia="Arial" w:hAnsi="Arial"/>
          <w:b/>
          <w:color w:val="FFFFFF"/>
          <w:spacing w:val="0"/>
          <w:w w:val="100"/>
          <w:sz w:val="36"/>
          <w:szCs w:val="36"/>
        </w:rPr>
        <w:t>SALIFOU</w:t>
      </w:r>
      <w:r>
        <w:rPr>
          <w:rFonts w:ascii="Arial" w:cs="Arial" w:eastAsia="Arial" w:hAnsi="Arial"/>
          <w:b/>
          <w:color w:val="FFFFFF"/>
          <w:spacing w:val="0"/>
          <w:w w:val="100"/>
          <w:sz w:val="36"/>
          <w:szCs w:val="36"/>
        </w:rPr>
        <w:t> </w:t>
      </w:r>
      <w:r>
        <w:rPr>
          <w:rFonts w:ascii="Arial" w:cs="Arial" w:eastAsia="Arial" w:hAnsi="Arial"/>
          <w:b/>
          <w:color w:val="FFFFFF"/>
          <w:spacing w:val="0"/>
          <w:w w:val="100"/>
          <w:sz w:val="36"/>
          <w:szCs w:val="36"/>
        </w:rPr>
        <w:t>ANBID</w:t>
      </w:r>
      <w:r>
        <w:rPr>
          <w:rFonts w:ascii="Arial" w:cs="Arial" w:eastAsia="Arial" w:hAnsi="Arial"/>
          <w:color w:val="000000"/>
          <w:spacing w:val="0"/>
          <w:w w:val="100"/>
          <w:sz w:val="36"/>
          <w:szCs w:val="36"/>
        </w:rPr>
      </w:r>
    </w:p>
    <w:p>
      <w:pPr>
        <w:rPr>
          <w:sz w:val="15"/>
          <w:szCs w:val="15"/>
        </w:rPr>
        <w:jc w:val="left"/>
        <w:spacing w:before="2" w:line="140" w:lineRule="exact"/>
      </w:pPr>
      <w:r>
        <w:rPr>
          <w:sz w:val="15"/>
          <w:szCs w:val="15"/>
        </w:rPr>
      </w:r>
    </w:p>
    <w:p>
      <w:pPr>
        <w:rPr>
          <w:rFonts w:ascii="Arial" w:cs="Arial" w:eastAsia="Arial" w:hAnsi="Arial"/>
          <w:sz w:val="18"/>
          <w:szCs w:val="18"/>
        </w:rPr>
        <w:jc w:val="left"/>
        <w:spacing w:line="200" w:lineRule="exact"/>
        <w:sectPr>
          <w:type w:val="continuous"/>
          <w:pgSz w:h="16840" w:w="11920"/>
          <w:pgMar w:bottom="0" w:left="240" w:right="20" w:top="500"/>
          <w:cols w:equalWidth="off" w:num="2">
            <w:col w:space="1882" w:w="1847"/>
            <w:col w:w="7931"/>
          </w:cols>
        </w:sectPr>
      </w:pPr>
      <w:r>
        <w:rPr>
          <w:rFonts w:ascii="Arial" w:cs="Arial" w:eastAsia="Arial" w:hAnsi="Arial"/>
          <w:color w:val="AFBDC4"/>
          <w:spacing w:val="0"/>
          <w:w w:val="100"/>
          <w:position w:val="-1"/>
          <w:sz w:val="18"/>
          <w:szCs w:val="18"/>
        </w:rPr>
        <w:t>ÉTUDIANT</w:t>
      </w:r>
      <w:r>
        <w:rPr>
          <w:rFonts w:ascii="Arial" w:cs="Arial" w:eastAsia="Arial" w:hAnsi="Arial"/>
          <w:color w:val="AFBDC4"/>
          <w:spacing w:val="0"/>
          <w:w w:val="100"/>
          <w:position w:val="-1"/>
          <w:sz w:val="18"/>
          <w:szCs w:val="18"/>
        </w:rPr>
        <w:t> </w:t>
      </w:r>
      <w:r>
        <w:rPr>
          <w:rFonts w:ascii="Arial" w:cs="Arial" w:eastAsia="Arial" w:hAnsi="Arial"/>
          <w:color w:val="AFBDC4"/>
          <w:spacing w:val="0"/>
          <w:w w:val="100"/>
          <w:position w:val="-1"/>
          <w:sz w:val="18"/>
          <w:szCs w:val="18"/>
        </w:rPr>
        <w:t>CLASSE</w:t>
      </w:r>
      <w:r>
        <w:rPr>
          <w:rFonts w:ascii="Arial" w:cs="Arial" w:eastAsia="Arial" w:hAnsi="Arial"/>
          <w:color w:val="AFBDC4"/>
          <w:spacing w:val="0"/>
          <w:w w:val="100"/>
          <w:position w:val="-1"/>
          <w:sz w:val="18"/>
          <w:szCs w:val="18"/>
        </w:rPr>
        <w:t> </w:t>
      </w:r>
      <w:r>
        <w:rPr>
          <w:rFonts w:ascii="Arial" w:cs="Arial" w:eastAsia="Arial" w:hAnsi="Arial"/>
          <w:color w:val="AFBDC4"/>
          <w:spacing w:val="0"/>
          <w:w w:val="100"/>
          <w:position w:val="-1"/>
          <w:sz w:val="18"/>
          <w:szCs w:val="18"/>
        </w:rPr>
        <w:t>PRÉPARATOIRE</w:t>
      </w:r>
      <w:r>
        <w:rPr>
          <w:rFonts w:ascii="Arial" w:cs="Arial" w:eastAsia="Arial" w:hAnsi="Arial"/>
          <w:color w:val="AFBDC4"/>
          <w:spacing w:val="0"/>
          <w:w w:val="100"/>
          <w:position w:val="-1"/>
          <w:sz w:val="18"/>
          <w:szCs w:val="18"/>
        </w:rPr>
        <w:t> </w:t>
      </w:r>
      <w:r>
        <w:rPr>
          <w:rFonts w:ascii="Arial" w:cs="Arial" w:eastAsia="Arial" w:hAnsi="Arial"/>
          <w:color w:val="AFBDC4"/>
          <w:spacing w:val="0"/>
          <w:w w:val="100"/>
          <w:position w:val="-1"/>
          <w:sz w:val="18"/>
          <w:szCs w:val="18"/>
        </w:rPr>
        <w:t>MPSI</w:t>
      </w:r>
      <w:r>
        <w:rPr>
          <w:rFonts w:ascii="Arial" w:cs="Arial" w:eastAsia="Arial" w:hAnsi="Arial"/>
          <w:color w:val="AFBDC4"/>
          <w:spacing w:val="50"/>
          <w:w w:val="100"/>
          <w:position w:val="-1"/>
          <w:sz w:val="18"/>
          <w:szCs w:val="18"/>
        </w:rPr>
        <w:t> </w:t>
      </w:r>
      <w:r>
        <w:rPr>
          <w:rFonts w:ascii="Arial" w:cs="Arial" w:eastAsia="Arial" w:hAnsi="Arial"/>
          <w:color w:val="AFBDC4"/>
          <w:spacing w:val="0"/>
          <w:w w:val="83"/>
          <w:position w:val="-1"/>
          <w:sz w:val="18"/>
          <w:szCs w:val="18"/>
        </w:rPr>
        <w:t>·</w:t>
      </w:r>
      <w:r>
        <w:rPr>
          <w:rFonts w:ascii="Arial" w:cs="Arial" w:eastAsia="Arial" w:hAnsi="Arial"/>
          <w:color w:val="AFBDC4"/>
          <w:spacing w:val="0"/>
          <w:w w:val="83"/>
          <w:position w:val="-1"/>
          <w:sz w:val="18"/>
          <w:szCs w:val="18"/>
        </w:rPr>
        <w:t> </w:t>
      </w:r>
      <w:r>
        <w:rPr>
          <w:rFonts w:ascii="Arial" w:cs="Arial" w:eastAsia="Arial" w:hAnsi="Arial"/>
          <w:color w:val="AFBDC4"/>
          <w:spacing w:val="17"/>
          <w:w w:val="83"/>
          <w:position w:val="-1"/>
          <w:sz w:val="18"/>
          <w:szCs w:val="18"/>
        </w:rPr>
        <w:t> </w:t>
      </w:r>
      <w:r>
        <w:rPr>
          <w:rFonts w:ascii="Arial" w:cs="Arial" w:eastAsia="Arial" w:hAnsi="Arial"/>
          <w:color w:val="AFBDC4"/>
          <w:spacing w:val="0"/>
          <w:w w:val="100"/>
          <w:position w:val="-1"/>
          <w:sz w:val="18"/>
          <w:szCs w:val="18"/>
        </w:rPr>
        <w:t>CANDIDAT</w:t>
      </w:r>
      <w:r>
        <w:rPr>
          <w:rFonts w:ascii="Arial" w:cs="Arial" w:eastAsia="Arial" w:hAnsi="Arial"/>
          <w:color w:val="AFBDC4"/>
          <w:spacing w:val="0"/>
          <w:w w:val="100"/>
          <w:position w:val="-1"/>
          <w:sz w:val="18"/>
          <w:szCs w:val="18"/>
        </w:rPr>
        <w:t> </w:t>
      </w:r>
      <w:r>
        <w:rPr>
          <w:rFonts w:ascii="Arial" w:cs="Arial" w:eastAsia="Arial" w:hAnsi="Arial"/>
          <w:color w:val="AFBDC4"/>
          <w:spacing w:val="0"/>
          <w:w w:val="100"/>
          <w:position w:val="-1"/>
          <w:sz w:val="18"/>
          <w:szCs w:val="18"/>
        </w:rPr>
        <w:t>BOURSE</w:t>
      </w:r>
      <w:r>
        <w:rPr>
          <w:rFonts w:ascii="Arial" w:cs="Arial" w:eastAsia="Arial" w:hAnsi="Arial"/>
          <w:color w:val="AFBDC4"/>
          <w:spacing w:val="0"/>
          <w:w w:val="100"/>
          <w:position w:val="-1"/>
          <w:sz w:val="18"/>
          <w:szCs w:val="18"/>
        </w:rPr>
        <w:t> </w:t>
      </w:r>
      <w:r>
        <w:rPr>
          <w:rFonts w:ascii="Arial" w:cs="Arial" w:eastAsia="Arial" w:hAnsi="Arial"/>
          <w:color w:val="AFBDC4"/>
          <w:spacing w:val="0"/>
          <w:w w:val="100"/>
          <w:position w:val="-1"/>
          <w:sz w:val="18"/>
          <w:szCs w:val="18"/>
        </w:rPr>
        <w:t>ÉCOLE</w:t>
      </w:r>
      <w:r>
        <w:rPr>
          <w:rFonts w:ascii="Arial" w:cs="Arial" w:eastAsia="Arial" w:hAnsi="Arial"/>
          <w:color w:val="AFBDC4"/>
          <w:spacing w:val="0"/>
          <w:w w:val="100"/>
          <w:position w:val="-1"/>
          <w:sz w:val="18"/>
          <w:szCs w:val="18"/>
        </w:rPr>
        <w:t> </w:t>
      </w:r>
      <w:r>
        <w:rPr>
          <w:rFonts w:ascii="Arial" w:cs="Arial" w:eastAsia="Arial" w:hAnsi="Arial"/>
          <w:color w:val="AFBDC4"/>
          <w:spacing w:val="0"/>
          <w:w w:val="100"/>
          <w:position w:val="-1"/>
          <w:sz w:val="18"/>
          <w:szCs w:val="18"/>
        </w:rPr>
        <w:t>D'INGÉNIEURS</w:t>
      </w:r>
      <w:r>
        <w:rPr>
          <w:rFonts w:ascii="Arial" w:cs="Arial" w:eastAsia="Arial" w:hAnsi="Arial"/>
          <w:color w:val="AFBDC4"/>
          <w:spacing w:val="0"/>
          <w:w w:val="100"/>
          <w:position w:val="-1"/>
          <w:sz w:val="18"/>
          <w:szCs w:val="18"/>
        </w:rPr>
        <w:t> </w:t>
      </w:r>
      <w:r>
        <w:rPr>
          <w:rFonts w:ascii="Arial" w:cs="Arial" w:eastAsia="Arial" w:hAnsi="Arial"/>
          <w:color w:val="AFBDC4"/>
          <w:spacing w:val="0"/>
          <w:w w:val="100"/>
          <w:position w:val="-1"/>
          <w:sz w:val="18"/>
          <w:szCs w:val="18"/>
        </w:rPr>
        <w:t>IA</w:t>
      </w:r>
      <w:r>
        <w:rPr>
          <w:rFonts w:ascii="Arial" w:cs="Arial" w:eastAsia="Arial" w:hAnsi="Arial"/>
          <w:color w:val="000000"/>
          <w:spacing w:val="0"/>
          <w:w w:val="100"/>
          <w:position w:val="0"/>
          <w:sz w:val="18"/>
          <w:szCs w:val="18"/>
        </w:rPr>
      </w:r>
    </w:p>
    <w:p>
      <w:pPr>
        <w:rPr>
          <w:sz w:val="26"/>
          <w:szCs w:val="26"/>
        </w:rPr>
        <w:jc w:val="left"/>
        <w:spacing w:before="14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14"/>
          <w:szCs w:val="14"/>
        </w:rPr>
        <w:jc w:val="left"/>
        <w:spacing w:before="42" w:line="140" w:lineRule="exact"/>
        <w:ind w:left="3809"/>
      </w:pPr>
      <w:r>
        <w:pict>
          <v:group coordorigin="3969,1149" coordsize="7370,0" style="position:absolute;margin-left:198.425pt;margin-top:57.4375pt;width:368.504pt;height:0pt;mso-position-horizontal-relative:page;mso-position-vertical-relative:paragraph;z-index:-198">
            <v:shape coordorigin="3969,1149" coordsize="7370,0" filled="f" path="m3969,1149l11339,1149e" strokecolor="#E84460" stroked="t" strokeweight="1.5pt" style="position:absolute;left:3969;top:1149;width:7370;height:0">
              <v:path arrowok="t"/>
            </v:shape>
            <w10:wrap type="none"/>
          </v:group>
        </w:pict>
      </w:r>
      <w:r>
        <w:rPr>
          <w:rFonts w:ascii="Arial" w:cs="Arial" w:eastAsia="Arial" w:hAnsi="Arial"/>
          <w:b/>
          <w:color w:val="FFFFFF"/>
          <w:spacing w:val="0"/>
          <w:w w:val="100"/>
          <w:position w:val="-1"/>
          <w:sz w:val="14"/>
          <w:szCs w:val="14"/>
        </w:rPr>
        <w:t>Python</w:t>
      </w:r>
      <w:r>
        <w:rPr>
          <w:rFonts w:ascii="Arial" w:cs="Arial" w:eastAsia="Arial" w:hAnsi="Arial"/>
          <w:b/>
          <w:color w:val="FFFFFF"/>
          <w:spacing w:val="0"/>
          <w:w w:val="100"/>
          <w:position w:val="-1"/>
          <w:sz w:val="14"/>
          <w:szCs w:val="14"/>
        </w:rPr>
        <w:t>    </w:t>
      </w:r>
      <w:r>
        <w:rPr>
          <w:rFonts w:ascii="Arial" w:cs="Arial" w:eastAsia="Arial" w:hAnsi="Arial"/>
          <w:b/>
          <w:color w:val="FFFFFF"/>
          <w:spacing w:val="26"/>
          <w:w w:val="100"/>
          <w:position w:val="-1"/>
          <w:sz w:val="14"/>
          <w:szCs w:val="14"/>
        </w:rPr>
        <w:t> </w:t>
      </w:r>
      <w:r>
        <w:rPr>
          <w:rFonts w:ascii="Arial" w:cs="Arial" w:eastAsia="Arial" w:hAnsi="Arial"/>
          <w:b/>
          <w:color w:val="FFFFFF"/>
          <w:spacing w:val="0"/>
          <w:w w:val="100"/>
          <w:position w:val="-1"/>
          <w:sz w:val="14"/>
          <w:szCs w:val="14"/>
        </w:rPr>
        <w:t>IA</w:t>
      </w:r>
      <w:r>
        <w:rPr>
          <w:rFonts w:ascii="Arial" w:cs="Arial" w:eastAsia="Arial" w:hAnsi="Arial"/>
          <w:b/>
          <w:color w:val="FFFFFF"/>
          <w:spacing w:val="0"/>
          <w:w w:val="100"/>
          <w:position w:val="-1"/>
          <w:sz w:val="14"/>
          <w:szCs w:val="14"/>
        </w:rPr>
        <w:t> </w:t>
      </w:r>
      <w:r>
        <w:rPr>
          <w:rFonts w:ascii="Arial" w:cs="Arial" w:eastAsia="Arial" w:hAnsi="Arial"/>
          <w:b/>
          <w:color w:val="FFFFFF"/>
          <w:spacing w:val="0"/>
          <w:w w:val="100"/>
          <w:position w:val="-1"/>
          <w:sz w:val="14"/>
          <w:szCs w:val="14"/>
        </w:rPr>
        <w:t>/</w:t>
      </w:r>
      <w:r>
        <w:rPr>
          <w:rFonts w:ascii="Arial" w:cs="Arial" w:eastAsia="Arial" w:hAnsi="Arial"/>
          <w:b/>
          <w:color w:val="FFFFFF"/>
          <w:spacing w:val="0"/>
          <w:w w:val="100"/>
          <w:position w:val="-1"/>
          <w:sz w:val="14"/>
          <w:szCs w:val="14"/>
        </w:rPr>
        <w:t> </w:t>
      </w:r>
      <w:r>
        <w:rPr>
          <w:rFonts w:ascii="Arial" w:cs="Arial" w:eastAsia="Arial" w:hAnsi="Arial"/>
          <w:b/>
          <w:color w:val="FFFFFF"/>
          <w:spacing w:val="0"/>
          <w:w w:val="100"/>
          <w:position w:val="-1"/>
          <w:sz w:val="14"/>
          <w:szCs w:val="14"/>
        </w:rPr>
        <w:t>ML</w:t>
      </w:r>
      <w:r>
        <w:rPr>
          <w:rFonts w:ascii="Arial" w:cs="Arial" w:eastAsia="Arial" w:hAnsi="Arial"/>
          <w:b/>
          <w:color w:val="FFFFFF"/>
          <w:spacing w:val="0"/>
          <w:w w:val="100"/>
          <w:position w:val="-1"/>
          <w:sz w:val="14"/>
          <w:szCs w:val="14"/>
        </w:rPr>
        <w:t>    </w:t>
      </w:r>
      <w:r>
        <w:rPr>
          <w:rFonts w:ascii="Arial" w:cs="Arial" w:eastAsia="Arial" w:hAnsi="Arial"/>
          <w:b/>
          <w:color w:val="FFFFFF"/>
          <w:spacing w:val="26"/>
          <w:w w:val="100"/>
          <w:position w:val="-1"/>
          <w:sz w:val="14"/>
          <w:szCs w:val="14"/>
        </w:rPr>
        <w:t> </w:t>
      </w:r>
      <w:r>
        <w:rPr>
          <w:rFonts w:ascii="Arial" w:cs="Arial" w:eastAsia="Arial" w:hAnsi="Arial"/>
          <w:b/>
          <w:color w:val="FFFFFF"/>
          <w:spacing w:val="0"/>
          <w:w w:val="100"/>
          <w:position w:val="-1"/>
          <w:sz w:val="14"/>
          <w:szCs w:val="14"/>
        </w:rPr>
        <w:t>Django</w:t>
      </w:r>
      <w:r>
        <w:rPr>
          <w:rFonts w:ascii="Arial" w:cs="Arial" w:eastAsia="Arial" w:hAnsi="Arial"/>
          <w:b/>
          <w:color w:val="FFFFFF"/>
          <w:spacing w:val="0"/>
          <w:w w:val="100"/>
          <w:position w:val="-1"/>
          <w:sz w:val="14"/>
          <w:szCs w:val="14"/>
        </w:rPr>
        <w:t>    </w:t>
      </w:r>
      <w:r>
        <w:rPr>
          <w:rFonts w:ascii="Arial" w:cs="Arial" w:eastAsia="Arial" w:hAnsi="Arial"/>
          <w:b/>
          <w:color w:val="FFFFFF"/>
          <w:spacing w:val="26"/>
          <w:w w:val="100"/>
          <w:position w:val="-1"/>
          <w:sz w:val="14"/>
          <w:szCs w:val="14"/>
        </w:rPr>
        <w:t> </w:t>
      </w:r>
      <w:r>
        <w:rPr>
          <w:rFonts w:ascii="Arial" w:cs="Arial" w:eastAsia="Arial" w:hAnsi="Arial"/>
          <w:b/>
          <w:color w:val="FFFFFF"/>
          <w:spacing w:val="0"/>
          <w:w w:val="100"/>
          <w:position w:val="-1"/>
          <w:sz w:val="14"/>
          <w:szCs w:val="14"/>
        </w:rPr>
        <w:t>Algorithmique</w:t>
      </w:r>
      <w:r>
        <w:rPr>
          <w:rFonts w:ascii="Arial" w:cs="Arial" w:eastAsia="Arial" w:hAnsi="Arial"/>
          <w:b/>
          <w:color w:val="FFFFFF"/>
          <w:spacing w:val="0"/>
          <w:w w:val="100"/>
          <w:position w:val="-1"/>
          <w:sz w:val="14"/>
          <w:szCs w:val="14"/>
        </w:rPr>
        <w:t>    </w:t>
      </w:r>
      <w:r>
        <w:rPr>
          <w:rFonts w:ascii="Arial" w:cs="Arial" w:eastAsia="Arial" w:hAnsi="Arial"/>
          <w:b/>
          <w:color w:val="FFFFFF"/>
          <w:spacing w:val="26"/>
          <w:w w:val="100"/>
          <w:position w:val="-1"/>
          <w:sz w:val="14"/>
          <w:szCs w:val="14"/>
        </w:rPr>
        <w:t> </w:t>
      </w:r>
      <w:r>
        <w:rPr>
          <w:rFonts w:ascii="Arial" w:cs="Arial" w:eastAsia="Arial" w:hAnsi="Arial"/>
          <w:b/>
          <w:color w:val="FFFFFF"/>
          <w:spacing w:val="0"/>
          <w:w w:val="100"/>
          <w:position w:val="-1"/>
          <w:sz w:val="14"/>
          <w:szCs w:val="14"/>
        </w:rPr>
        <w:t>Git</w:t>
      </w:r>
      <w:r>
        <w:rPr>
          <w:rFonts w:ascii="Arial" w:cs="Arial" w:eastAsia="Arial" w:hAnsi="Arial"/>
          <w:color w:val="000000"/>
          <w:spacing w:val="0"/>
          <w:w w:val="100"/>
          <w:position w:val="0"/>
          <w:sz w:val="14"/>
          <w:szCs w:val="14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7" w:line="280" w:lineRule="exact"/>
        <w:sectPr>
          <w:type w:val="continuous"/>
          <w:pgSz w:h="16840" w:w="11920"/>
          <w:pgMar w:bottom="0" w:left="240" w:right="20" w:top="500"/>
        </w:sectPr>
      </w:pPr>
      <w:r>
        <w:rPr>
          <w:sz w:val="28"/>
          <w:szCs w:val="28"/>
        </w:rPr>
      </w:r>
    </w:p>
    <w:p>
      <w:pPr>
        <w:rPr>
          <w:sz w:val="24"/>
          <w:szCs w:val="24"/>
        </w:rPr>
        <w:jc w:val="left"/>
        <w:spacing w:before="19" w:line="240" w:lineRule="exact"/>
      </w:pPr>
      <w:r>
        <w:rPr>
          <w:sz w:val="24"/>
          <w:szCs w:val="24"/>
        </w:rPr>
      </w:r>
    </w:p>
    <w:p>
      <w:pPr>
        <w:rPr>
          <w:rFonts w:ascii="Arial" w:cs="Arial" w:eastAsia="Arial" w:hAnsi="Arial"/>
          <w:sz w:val="16"/>
          <w:szCs w:val="16"/>
        </w:rPr>
        <w:jc w:val="left"/>
        <w:ind w:left="100"/>
      </w:pPr>
      <w:r>
        <w:rPr>
          <w:rFonts w:ascii="Arial" w:cs="Arial" w:eastAsia="Arial" w:hAnsi="Arial"/>
          <w:b/>
          <w:color w:val="FFFFFF"/>
          <w:spacing w:val="0"/>
          <w:w w:val="100"/>
          <w:sz w:val="16"/>
          <w:szCs w:val="16"/>
        </w:rPr>
        <w:t>CONTACT</w:t>
      </w:r>
      <w:r>
        <w:rPr>
          <w:rFonts w:ascii="Arial" w:cs="Arial" w:eastAsia="Arial" w:hAnsi="Arial"/>
          <w:color w:val="000000"/>
          <w:spacing w:val="0"/>
          <w:w w:val="100"/>
          <w:sz w:val="16"/>
          <w:szCs w:val="16"/>
        </w:rPr>
      </w:r>
    </w:p>
    <w:p>
      <w:pPr>
        <w:rPr>
          <w:sz w:val="17"/>
          <w:szCs w:val="17"/>
        </w:rPr>
        <w:jc w:val="left"/>
        <w:spacing w:before="3" w:line="160" w:lineRule="exact"/>
      </w:pPr>
      <w:r>
        <w:rPr>
          <w:sz w:val="17"/>
          <w:szCs w:val="17"/>
        </w:rPr>
      </w:r>
    </w:p>
    <w:p>
      <w:pPr>
        <w:rPr>
          <w:rFonts w:ascii="Arial" w:cs="Arial" w:eastAsia="Arial" w:hAnsi="Arial"/>
          <w:sz w:val="14"/>
          <w:szCs w:val="14"/>
        </w:rPr>
        <w:jc w:val="left"/>
        <w:ind w:left="100"/>
      </w:pPr>
      <w:r>
        <w:rPr>
          <w:rFonts w:ascii="MS PGothic" w:cs="MS PGothic" w:eastAsia="MS PGothic" w:hAnsi="MS PGothic"/>
          <w:color w:val="E84460"/>
          <w:spacing w:val="0"/>
          <w:w w:val="69"/>
          <w:sz w:val="15"/>
          <w:szCs w:val="15"/>
        </w:rPr>
        <w:t>✉</w:t>
      </w:r>
      <w:r>
        <w:rPr>
          <w:rFonts w:ascii="Times New Roman" w:cs="Times New Roman" w:eastAsia="Times New Roman" w:hAnsi="Times New Roman"/>
          <w:color w:val="E84460"/>
          <w:spacing w:val="0"/>
          <w:w w:val="69"/>
          <w:sz w:val="15"/>
          <w:szCs w:val="15"/>
        </w:rPr>
        <w:t>    </w:t>
      </w:r>
      <w:r>
        <w:rPr>
          <w:rFonts w:ascii="Times New Roman" w:cs="Times New Roman" w:eastAsia="Times New Roman" w:hAnsi="Times New Roman"/>
          <w:color w:val="E84460"/>
          <w:spacing w:val="23"/>
          <w:w w:val="69"/>
          <w:sz w:val="15"/>
          <w:szCs w:val="15"/>
        </w:rPr>
        <w:t> </w:t>
      </w:r>
      <w:hyperlink r:id="rId4">
        <w:r>
          <w:rPr>
            <w:rFonts w:ascii="Arial" w:cs="Arial" w:eastAsia="Arial" w:hAnsi="Arial"/>
            <w:color w:val="C8CFDF"/>
            <w:spacing w:val="0"/>
            <w:w w:val="100"/>
            <w:sz w:val="14"/>
            <w:szCs w:val="14"/>
          </w:rPr>
          <w:t>salifouanbid@gmail.com</w:t>
        </w:r>
        <w:r>
          <w:rPr>
            <w:rFonts w:ascii="Arial" w:cs="Arial" w:eastAsia="Arial" w:hAnsi="Arial"/>
            <w:color w:val="000000"/>
            <w:spacing w:val="0"/>
            <w:w w:val="100"/>
            <w:sz w:val="14"/>
            <w:szCs w:val="14"/>
          </w:rPr>
        </w:r>
      </w:hyperlink>
    </w:p>
    <w:p>
      <w:pPr>
        <w:rPr>
          <w:rFonts w:ascii="Arial" w:cs="Arial" w:eastAsia="Arial" w:hAnsi="Arial"/>
          <w:sz w:val="14"/>
          <w:szCs w:val="14"/>
        </w:rPr>
        <w:jc w:val="left"/>
        <w:spacing w:before="52"/>
        <w:ind w:left="100"/>
      </w:pPr>
      <w:r>
        <w:rPr>
          <w:rFonts w:ascii="MS PGothic" w:cs="MS PGothic" w:eastAsia="MS PGothic" w:hAnsi="MS PGothic"/>
          <w:color w:val="E84460"/>
          <w:spacing w:val="0"/>
          <w:w w:val="71"/>
          <w:sz w:val="15"/>
          <w:szCs w:val="15"/>
        </w:rPr>
        <w:t>☎</w:t>
      </w:r>
      <w:r>
        <w:rPr>
          <w:rFonts w:ascii="Times New Roman" w:cs="Times New Roman" w:eastAsia="Times New Roman" w:hAnsi="Times New Roman"/>
          <w:color w:val="E84460"/>
          <w:spacing w:val="0"/>
          <w:w w:val="71"/>
          <w:sz w:val="15"/>
          <w:szCs w:val="15"/>
        </w:rPr>
        <w:t>    </w:t>
      </w:r>
      <w:r>
        <w:rPr>
          <w:rFonts w:ascii="Times New Roman" w:cs="Times New Roman" w:eastAsia="Times New Roman" w:hAnsi="Times New Roman"/>
          <w:color w:val="E84460"/>
          <w:spacing w:val="14"/>
          <w:w w:val="71"/>
          <w:sz w:val="15"/>
          <w:szCs w:val="15"/>
        </w:rPr>
        <w:t> </w:t>
      </w:r>
      <w:r>
        <w:rPr>
          <w:rFonts w:ascii="Arial" w:cs="Arial" w:eastAsia="Arial" w:hAnsi="Arial"/>
          <w:color w:val="C8CFDF"/>
          <w:spacing w:val="0"/>
          <w:w w:val="100"/>
          <w:sz w:val="14"/>
          <w:szCs w:val="14"/>
        </w:rPr>
        <w:t>+229</w:t>
      </w:r>
      <w:r>
        <w:rPr>
          <w:rFonts w:ascii="Arial" w:cs="Arial" w:eastAsia="Arial" w:hAnsi="Arial"/>
          <w:color w:val="C8CFDF"/>
          <w:spacing w:val="0"/>
          <w:w w:val="100"/>
          <w:sz w:val="14"/>
          <w:szCs w:val="14"/>
        </w:rPr>
        <w:t> </w:t>
      </w:r>
      <w:r>
        <w:rPr>
          <w:rFonts w:ascii="Arial" w:cs="Arial" w:eastAsia="Arial" w:hAnsi="Arial"/>
          <w:color w:val="C8CFDF"/>
          <w:spacing w:val="0"/>
          <w:w w:val="100"/>
          <w:sz w:val="14"/>
          <w:szCs w:val="14"/>
        </w:rPr>
        <w:t>0155</w:t>
      </w:r>
      <w:r>
        <w:rPr>
          <w:rFonts w:ascii="Arial" w:cs="Arial" w:eastAsia="Arial" w:hAnsi="Arial"/>
          <w:color w:val="C8CFDF"/>
          <w:spacing w:val="0"/>
          <w:w w:val="100"/>
          <w:sz w:val="14"/>
          <w:szCs w:val="14"/>
        </w:rPr>
        <w:t> </w:t>
      </w:r>
      <w:r>
        <w:rPr>
          <w:rFonts w:ascii="Arial" w:cs="Arial" w:eastAsia="Arial" w:hAnsi="Arial"/>
          <w:color w:val="C8CFDF"/>
          <w:spacing w:val="0"/>
          <w:w w:val="100"/>
          <w:sz w:val="14"/>
          <w:szCs w:val="14"/>
        </w:rPr>
        <w:t>873</w:t>
      </w:r>
      <w:r>
        <w:rPr>
          <w:rFonts w:ascii="Arial" w:cs="Arial" w:eastAsia="Arial" w:hAnsi="Arial"/>
          <w:color w:val="C8CFDF"/>
          <w:spacing w:val="0"/>
          <w:w w:val="100"/>
          <w:sz w:val="14"/>
          <w:szCs w:val="14"/>
        </w:rPr>
        <w:t> </w:t>
      </w:r>
      <w:r>
        <w:rPr>
          <w:rFonts w:ascii="Arial" w:cs="Arial" w:eastAsia="Arial" w:hAnsi="Arial"/>
          <w:color w:val="C8CFDF"/>
          <w:spacing w:val="0"/>
          <w:w w:val="100"/>
          <w:sz w:val="14"/>
          <w:szCs w:val="14"/>
        </w:rPr>
        <w:t>800</w:t>
      </w:r>
      <w:r>
        <w:rPr>
          <w:rFonts w:ascii="Arial" w:cs="Arial" w:eastAsia="Arial" w:hAnsi="Arial"/>
          <w:color w:val="000000"/>
          <w:spacing w:val="0"/>
          <w:w w:val="100"/>
          <w:sz w:val="14"/>
          <w:szCs w:val="14"/>
        </w:rPr>
      </w:r>
    </w:p>
    <w:p>
      <w:pPr>
        <w:rPr>
          <w:rFonts w:ascii="Arial" w:cs="Arial" w:eastAsia="Arial" w:hAnsi="Arial"/>
          <w:sz w:val="14"/>
          <w:szCs w:val="14"/>
        </w:rPr>
        <w:jc w:val="left"/>
        <w:spacing w:before="52"/>
        <w:ind w:left="100"/>
      </w:pPr>
      <w:r>
        <w:rPr>
          <w:rFonts w:ascii="MS PGothic" w:cs="MS PGothic" w:eastAsia="MS PGothic" w:hAnsi="MS PGothic"/>
          <w:color w:val="E84460"/>
          <w:spacing w:val="0"/>
          <w:w w:val="76"/>
          <w:sz w:val="15"/>
          <w:szCs w:val="15"/>
        </w:rPr>
        <w:t>■</w:t>
      </w:r>
      <w:r>
        <w:rPr>
          <w:rFonts w:ascii="Times New Roman" w:cs="Times New Roman" w:eastAsia="Times New Roman" w:hAnsi="Times New Roman"/>
          <w:color w:val="E84460"/>
          <w:spacing w:val="0"/>
          <w:w w:val="76"/>
          <w:sz w:val="15"/>
          <w:szCs w:val="15"/>
        </w:rPr>
        <w:t>   </w:t>
      </w:r>
      <w:r>
        <w:rPr>
          <w:rFonts w:ascii="Times New Roman" w:cs="Times New Roman" w:eastAsia="Times New Roman" w:hAnsi="Times New Roman"/>
          <w:color w:val="E84460"/>
          <w:spacing w:val="27"/>
          <w:w w:val="76"/>
          <w:sz w:val="15"/>
          <w:szCs w:val="15"/>
        </w:rPr>
        <w:t> </w:t>
      </w:r>
      <w:r>
        <w:rPr>
          <w:rFonts w:ascii="Arial" w:cs="Arial" w:eastAsia="Arial" w:hAnsi="Arial"/>
          <w:color w:val="C8CFDF"/>
          <w:spacing w:val="0"/>
          <w:w w:val="100"/>
          <w:sz w:val="14"/>
          <w:szCs w:val="14"/>
        </w:rPr>
        <w:t>Abomey-Calavi,</w:t>
      </w:r>
      <w:r>
        <w:rPr>
          <w:rFonts w:ascii="Arial" w:cs="Arial" w:eastAsia="Arial" w:hAnsi="Arial"/>
          <w:color w:val="C8CFDF"/>
          <w:spacing w:val="0"/>
          <w:w w:val="100"/>
          <w:sz w:val="14"/>
          <w:szCs w:val="14"/>
        </w:rPr>
        <w:t> </w:t>
      </w:r>
      <w:r>
        <w:rPr>
          <w:rFonts w:ascii="Arial" w:cs="Arial" w:eastAsia="Arial" w:hAnsi="Arial"/>
          <w:color w:val="C8CFDF"/>
          <w:spacing w:val="0"/>
          <w:w w:val="100"/>
          <w:sz w:val="14"/>
          <w:szCs w:val="14"/>
        </w:rPr>
        <w:t>Bénin</w:t>
      </w:r>
      <w:r>
        <w:rPr>
          <w:rFonts w:ascii="Arial" w:cs="Arial" w:eastAsia="Arial" w:hAnsi="Arial"/>
          <w:color w:val="000000"/>
          <w:spacing w:val="0"/>
          <w:w w:val="100"/>
          <w:sz w:val="14"/>
          <w:szCs w:val="14"/>
        </w:rPr>
      </w:r>
    </w:p>
    <w:p>
      <w:pPr>
        <w:rPr>
          <w:rFonts w:ascii="Arial" w:cs="Arial" w:eastAsia="Arial" w:hAnsi="Arial"/>
          <w:sz w:val="14"/>
          <w:szCs w:val="14"/>
        </w:rPr>
        <w:jc w:val="left"/>
        <w:spacing w:before="52"/>
        <w:ind w:left="100"/>
      </w:pPr>
      <w:r>
        <w:rPr>
          <w:rFonts w:ascii="MS PGothic" w:cs="MS PGothic" w:eastAsia="MS PGothic" w:hAnsi="MS PGothic"/>
          <w:color w:val="E84460"/>
          <w:spacing w:val="0"/>
          <w:w w:val="76"/>
          <w:sz w:val="15"/>
          <w:szCs w:val="15"/>
        </w:rPr>
        <w:t>■</w:t>
      </w:r>
      <w:r>
        <w:rPr>
          <w:rFonts w:ascii="Times New Roman" w:cs="Times New Roman" w:eastAsia="Times New Roman" w:hAnsi="Times New Roman"/>
          <w:color w:val="E84460"/>
          <w:spacing w:val="0"/>
          <w:w w:val="76"/>
          <w:sz w:val="15"/>
          <w:szCs w:val="15"/>
        </w:rPr>
        <w:t>   </w:t>
      </w:r>
      <w:r>
        <w:rPr>
          <w:rFonts w:ascii="Times New Roman" w:cs="Times New Roman" w:eastAsia="Times New Roman" w:hAnsi="Times New Roman"/>
          <w:color w:val="E84460"/>
          <w:spacing w:val="27"/>
          <w:w w:val="76"/>
          <w:sz w:val="15"/>
          <w:szCs w:val="15"/>
        </w:rPr>
        <w:t> </w:t>
      </w:r>
      <w:r>
        <w:rPr>
          <w:rFonts w:ascii="Arial" w:cs="Arial" w:eastAsia="Arial" w:hAnsi="Arial"/>
          <w:color w:val="C8CFDF"/>
          <w:spacing w:val="0"/>
          <w:w w:val="100"/>
          <w:sz w:val="14"/>
          <w:szCs w:val="14"/>
        </w:rPr>
        <w:t>github.com/anbid-salifou</w:t>
      </w:r>
      <w:r>
        <w:rPr>
          <w:rFonts w:ascii="Arial" w:cs="Arial" w:eastAsia="Arial" w:hAnsi="Arial"/>
          <w:color w:val="000000"/>
          <w:spacing w:val="0"/>
          <w:w w:val="100"/>
          <w:sz w:val="14"/>
          <w:szCs w:val="14"/>
        </w:rPr>
      </w:r>
    </w:p>
    <w:p>
      <w:pPr>
        <w:rPr>
          <w:sz w:val="20"/>
          <w:szCs w:val="20"/>
        </w:rPr>
        <w:jc w:val="left"/>
        <w:spacing w:before="5"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16"/>
          <w:szCs w:val="16"/>
        </w:rPr>
        <w:tabs>
          <w:tab w:pos="2920" w:val="left"/>
        </w:tabs>
        <w:jc w:val="left"/>
        <w:ind w:left="100" w:right="-44"/>
      </w:pPr>
      <w:r>
        <w:rPr>
          <w:rFonts w:ascii="Arial" w:cs="Arial" w:eastAsia="Arial" w:hAnsi="Arial"/>
          <w:b/>
          <w:color w:val="FFFFFF"/>
          <w:sz w:val="16"/>
          <w:szCs w:val="16"/>
        </w:rPr>
      </w:r>
      <w:r>
        <w:rPr>
          <w:rFonts w:ascii="Arial" w:cs="Arial" w:eastAsia="Arial" w:hAnsi="Arial"/>
          <w:b/>
          <w:color w:val="FFFFFF"/>
          <w:sz w:val="16"/>
          <w:szCs w:val="16"/>
          <w:u w:color="E84460" w:val="single"/>
        </w:rPr>
        <w:t>COMPÉTENCES</w:t>
      </w:r>
      <w:r>
        <w:rPr>
          <w:rFonts w:ascii="Arial" w:cs="Arial" w:eastAsia="Arial" w:hAnsi="Arial"/>
          <w:b/>
          <w:color w:val="FFFFFF"/>
          <w:sz w:val="16"/>
          <w:szCs w:val="16"/>
          <w:u w:color="E84460" w:val="single"/>
        </w:rPr>
      </w:r>
      <w:r>
        <w:rPr>
          <w:rFonts w:ascii="Arial" w:cs="Arial" w:eastAsia="Arial" w:hAnsi="Arial"/>
          <w:b/>
          <w:color w:val="FFFFFF"/>
          <w:sz w:val="16"/>
          <w:szCs w:val="16"/>
          <w:u w:color="E84460" w:val="single"/>
        </w:rPr>
        <w:t> </w:t>
      </w:r>
      <w:r>
        <w:rPr>
          <w:rFonts w:ascii="Arial" w:cs="Arial" w:eastAsia="Arial" w:hAnsi="Arial"/>
          <w:b/>
          <w:color w:val="FFFFFF"/>
          <w:sz w:val="16"/>
          <w:szCs w:val="16"/>
          <w:u w:color="E84460" w:val="single"/>
        </w:rPr>
      </w:r>
      <w:r>
        <w:rPr>
          <w:rFonts w:ascii="Arial" w:cs="Arial" w:eastAsia="Arial" w:hAnsi="Arial"/>
          <w:b/>
          <w:color w:val="FFFFFF"/>
          <w:sz w:val="16"/>
          <w:szCs w:val="16"/>
          <w:u w:color="E84460" w:val="single"/>
        </w:rPr>
        <w:t>TECH.</w:t>
      </w:r>
      <w:r>
        <w:rPr>
          <w:rFonts w:ascii="Arial" w:cs="Arial" w:eastAsia="Arial" w:hAnsi="Arial"/>
          <w:b/>
          <w:color w:val="FFFFFF"/>
          <w:sz w:val="16"/>
          <w:szCs w:val="16"/>
          <w:u w:color="E84460" w:val="single"/>
        </w:rPr>
      </w:r>
      <w:r>
        <w:rPr>
          <w:rFonts w:ascii="Arial" w:cs="Arial" w:eastAsia="Arial" w:hAnsi="Arial"/>
          <w:b/>
          <w:color w:val="FFFFFF"/>
          <w:sz w:val="16"/>
          <w:szCs w:val="16"/>
          <w:u w:color="E84460" w:val="single"/>
        </w:rPr>
        <w:t> </w:t>
      </w:r>
      <w:r>
        <w:rPr>
          <w:rFonts w:ascii="Arial" w:cs="Arial" w:eastAsia="Arial" w:hAnsi="Arial"/>
          <w:b/>
          <w:color w:val="FFFFFF"/>
          <w:sz w:val="16"/>
          <w:szCs w:val="16"/>
          <w:u w:color="E84460" w:val="single"/>
        </w:rPr>
        <w:tab/>
      </w:r>
      <w:r>
        <w:rPr>
          <w:rFonts w:ascii="Arial" w:cs="Arial" w:eastAsia="Arial" w:hAnsi="Arial"/>
          <w:b/>
          <w:color w:val="FFFFFF"/>
          <w:sz w:val="16"/>
          <w:szCs w:val="16"/>
          <w:u w:color="E84460" w:val="single"/>
        </w:rPr>
      </w:r>
      <w:r>
        <w:rPr>
          <w:rFonts w:ascii="Arial" w:cs="Arial" w:eastAsia="Arial" w:hAnsi="Arial"/>
          <w:b/>
          <w:color w:val="FFFFFF"/>
          <w:sz w:val="16"/>
          <w:szCs w:val="16"/>
        </w:rPr>
      </w:r>
      <w:r>
        <w:rPr>
          <w:rFonts w:ascii="Arial" w:cs="Arial" w:eastAsia="Arial" w:hAnsi="Arial"/>
          <w:color w:val="000000"/>
          <w:sz w:val="16"/>
          <w:szCs w:val="16"/>
        </w:rPr>
      </w:r>
    </w:p>
    <w:p>
      <w:pPr>
        <w:rPr>
          <w:sz w:val="20"/>
          <w:szCs w:val="20"/>
        </w:rPr>
        <w:jc w:val="left"/>
        <w:spacing w:before="15"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14"/>
          <w:szCs w:val="14"/>
        </w:rPr>
        <w:jc w:val="left"/>
        <w:ind w:left="384"/>
      </w:pPr>
      <w:r>
        <w:rPr>
          <w:rFonts w:ascii="Arial" w:cs="Arial" w:eastAsia="Arial" w:hAnsi="Arial"/>
          <w:color w:val="AFBDC4"/>
          <w:spacing w:val="0"/>
          <w:w w:val="102"/>
          <w:sz w:val="14"/>
          <w:szCs w:val="14"/>
        </w:rPr>
        <w:t>Python</w:t>
      </w:r>
      <w:r>
        <w:rPr>
          <w:rFonts w:ascii="Arial" w:cs="Arial" w:eastAsia="Arial" w:hAnsi="Arial"/>
          <w:color w:val="000000"/>
          <w:spacing w:val="0"/>
          <w:w w:val="100"/>
          <w:sz w:val="14"/>
          <w:szCs w:val="14"/>
        </w:rPr>
      </w:r>
    </w:p>
    <w:p>
      <w:pPr>
        <w:rPr>
          <w:rFonts w:ascii="Arial" w:cs="Arial" w:eastAsia="Arial" w:hAnsi="Arial"/>
          <w:sz w:val="14"/>
          <w:szCs w:val="14"/>
        </w:rPr>
        <w:jc w:val="left"/>
        <w:spacing w:before="94"/>
        <w:ind w:left="384"/>
      </w:pPr>
      <w:r>
        <w:rPr>
          <w:rFonts w:ascii="Arial" w:cs="Arial" w:eastAsia="Arial" w:hAnsi="Arial"/>
          <w:color w:val="AFBDC4"/>
          <w:spacing w:val="0"/>
          <w:w w:val="102"/>
          <w:sz w:val="14"/>
          <w:szCs w:val="14"/>
        </w:rPr>
        <w:t>C</w:t>
      </w:r>
      <w:r>
        <w:rPr>
          <w:rFonts w:ascii="Arial" w:cs="Arial" w:eastAsia="Arial" w:hAnsi="Arial"/>
          <w:color w:val="000000"/>
          <w:spacing w:val="0"/>
          <w:w w:val="100"/>
          <w:sz w:val="14"/>
          <w:szCs w:val="14"/>
        </w:rPr>
      </w:r>
    </w:p>
    <w:p>
      <w:pPr>
        <w:rPr>
          <w:rFonts w:ascii="Arial" w:cs="Arial" w:eastAsia="Arial" w:hAnsi="Arial"/>
          <w:sz w:val="14"/>
          <w:szCs w:val="14"/>
        </w:rPr>
        <w:jc w:val="left"/>
        <w:spacing w:before="94" w:line="380" w:lineRule="auto"/>
        <w:ind w:left="384" w:right="1719"/>
      </w:pPr>
      <w:r>
        <w:pict>
          <v:group coordorigin="4082,626" coordsize="60,60" style="position:absolute;margin-left:204.095pt;margin-top:31.2935pt;width:3pt;height:3pt;mso-position-horizontal-relative:page;mso-position-vertical-relative:paragraph;z-index:-195">
            <v:shape coordorigin="4082,626" coordsize="60,60" fillcolor="#E84460" filled="t" path="m4142,656l4134,636,4115,626,4112,626,4092,634,4082,653,4082,656,4090,676,4109,686,4112,686,4132,678,4142,659,4142,656xe" stroked="f" style="position:absolute;left:4082;top:626;width:60;height:60">
              <v:path arrowok="t"/>
              <v:fill/>
            </v:shape>
            <w10:wrap type="none"/>
          </v:group>
        </w:pict>
      </w:r>
      <w:r>
        <w:rPr>
          <w:rFonts w:ascii="Arial" w:cs="Arial" w:eastAsia="Arial" w:hAnsi="Arial"/>
          <w:color w:val="AFBDC4"/>
          <w:spacing w:val="0"/>
          <w:w w:val="100"/>
          <w:sz w:val="14"/>
          <w:szCs w:val="14"/>
        </w:rPr>
        <w:t>HTML</w:t>
      </w:r>
      <w:r>
        <w:rPr>
          <w:rFonts w:ascii="Arial" w:cs="Arial" w:eastAsia="Arial" w:hAnsi="Arial"/>
          <w:color w:val="AFBDC4"/>
          <w:spacing w:val="9"/>
          <w:w w:val="100"/>
          <w:sz w:val="14"/>
          <w:szCs w:val="14"/>
        </w:rPr>
        <w:t> </w:t>
      </w:r>
      <w:r>
        <w:rPr>
          <w:rFonts w:ascii="Arial" w:cs="Arial" w:eastAsia="Arial" w:hAnsi="Arial"/>
          <w:color w:val="AFBDC4"/>
          <w:spacing w:val="0"/>
          <w:w w:val="100"/>
          <w:sz w:val="14"/>
          <w:szCs w:val="14"/>
        </w:rPr>
        <w:t>/</w:t>
      </w:r>
      <w:r>
        <w:rPr>
          <w:rFonts w:ascii="Arial" w:cs="Arial" w:eastAsia="Arial" w:hAnsi="Arial"/>
          <w:color w:val="AFBDC4"/>
          <w:spacing w:val="2"/>
          <w:w w:val="100"/>
          <w:sz w:val="14"/>
          <w:szCs w:val="14"/>
        </w:rPr>
        <w:t> </w:t>
      </w:r>
      <w:r>
        <w:rPr>
          <w:rFonts w:ascii="Arial" w:cs="Arial" w:eastAsia="Arial" w:hAnsi="Arial"/>
          <w:color w:val="AFBDC4"/>
          <w:spacing w:val="0"/>
          <w:w w:val="102"/>
          <w:sz w:val="14"/>
          <w:szCs w:val="14"/>
        </w:rPr>
        <w:t>CSS</w:t>
      </w:r>
      <w:r>
        <w:rPr>
          <w:rFonts w:ascii="Arial" w:cs="Arial" w:eastAsia="Arial" w:hAnsi="Arial"/>
          <w:color w:val="AFBDC4"/>
          <w:spacing w:val="0"/>
          <w:w w:val="102"/>
          <w:sz w:val="14"/>
          <w:szCs w:val="14"/>
        </w:rPr>
        <w:t> </w:t>
      </w:r>
      <w:r>
        <w:rPr>
          <w:rFonts w:ascii="Arial" w:cs="Arial" w:eastAsia="Arial" w:hAnsi="Arial"/>
          <w:color w:val="AFBDC4"/>
          <w:spacing w:val="0"/>
          <w:w w:val="102"/>
          <w:sz w:val="14"/>
          <w:szCs w:val="14"/>
        </w:rPr>
        <w:t>JavaScript</w:t>
      </w:r>
      <w:r>
        <w:rPr>
          <w:rFonts w:ascii="Arial" w:cs="Arial" w:eastAsia="Arial" w:hAnsi="Arial"/>
          <w:color w:val="AFBDC4"/>
          <w:spacing w:val="0"/>
          <w:w w:val="102"/>
          <w:sz w:val="14"/>
          <w:szCs w:val="14"/>
        </w:rPr>
        <w:t> </w:t>
      </w:r>
      <w:r>
        <w:rPr>
          <w:rFonts w:ascii="Arial" w:cs="Arial" w:eastAsia="Arial" w:hAnsi="Arial"/>
          <w:color w:val="AFBDC4"/>
          <w:spacing w:val="0"/>
          <w:w w:val="102"/>
          <w:sz w:val="14"/>
          <w:szCs w:val="14"/>
        </w:rPr>
        <w:t>Django</w:t>
      </w:r>
      <w:r>
        <w:rPr>
          <w:rFonts w:ascii="Arial" w:cs="Arial" w:eastAsia="Arial" w:hAnsi="Arial"/>
          <w:color w:val="000000"/>
          <w:spacing w:val="0"/>
          <w:w w:val="100"/>
          <w:sz w:val="14"/>
          <w:szCs w:val="14"/>
        </w:rPr>
      </w:r>
    </w:p>
    <w:p>
      <w:pPr>
        <w:rPr>
          <w:rFonts w:ascii="Arial" w:cs="Arial" w:eastAsia="Arial" w:hAnsi="Arial"/>
          <w:sz w:val="14"/>
          <w:szCs w:val="14"/>
        </w:rPr>
        <w:jc w:val="left"/>
        <w:spacing w:before="2" w:line="380" w:lineRule="auto"/>
        <w:ind w:left="384" w:right="1119"/>
      </w:pPr>
      <w:r>
        <w:pict>
          <v:group coordorigin="4082,-5" coordsize="60,60" style="position:absolute;margin-left:204.095pt;margin-top:-0.235582pt;width:3pt;height:3pt;mso-position-horizontal-relative:page;mso-position-vertical-relative:paragraph;z-index:-194">
            <v:shape coordorigin="4082,-5" coordsize="60,60" fillcolor="#E84460" filled="t" path="m4142,25l4134,5,4115,-5,4112,-5,4092,3,4082,22,4082,25,4090,46,4109,55,4112,55,4132,47,4142,28,4142,25xe" stroked="f" style="position:absolute;left:4082;top:-5;width:60;height:60">
              <v:path arrowok="t"/>
              <v:fill/>
            </v:shape>
            <w10:wrap type="none"/>
          </v:group>
        </w:pict>
      </w:r>
      <w:r>
        <w:rPr>
          <w:rFonts w:ascii="Arial" w:cs="Arial" w:eastAsia="Arial" w:hAnsi="Arial"/>
          <w:color w:val="AFBDC4"/>
          <w:spacing w:val="0"/>
          <w:w w:val="100"/>
          <w:sz w:val="14"/>
          <w:szCs w:val="14"/>
        </w:rPr>
        <w:t>Scikit-learn</w:t>
      </w:r>
      <w:r>
        <w:rPr>
          <w:rFonts w:ascii="Arial" w:cs="Arial" w:eastAsia="Arial" w:hAnsi="Arial"/>
          <w:color w:val="AFBDC4"/>
          <w:spacing w:val="15"/>
          <w:w w:val="100"/>
          <w:sz w:val="14"/>
          <w:szCs w:val="14"/>
        </w:rPr>
        <w:t> </w:t>
      </w:r>
      <w:r>
        <w:rPr>
          <w:rFonts w:ascii="Arial" w:cs="Arial" w:eastAsia="Arial" w:hAnsi="Arial"/>
          <w:color w:val="AFBDC4"/>
          <w:spacing w:val="0"/>
          <w:w w:val="102"/>
          <w:sz w:val="14"/>
          <w:szCs w:val="14"/>
        </w:rPr>
        <w:t>(débutant)</w:t>
      </w:r>
      <w:r>
        <w:rPr>
          <w:rFonts w:ascii="Arial" w:cs="Arial" w:eastAsia="Arial" w:hAnsi="Arial"/>
          <w:color w:val="AFBDC4"/>
          <w:spacing w:val="0"/>
          <w:w w:val="102"/>
          <w:sz w:val="14"/>
          <w:szCs w:val="14"/>
        </w:rPr>
        <w:t> </w:t>
      </w:r>
      <w:r>
        <w:rPr>
          <w:rFonts w:ascii="Arial" w:cs="Arial" w:eastAsia="Arial" w:hAnsi="Arial"/>
          <w:color w:val="AFBDC4"/>
          <w:spacing w:val="0"/>
          <w:w w:val="100"/>
          <w:sz w:val="14"/>
          <w:szCs w:val="14"/>
        </w:rPr>
        <w:t>Algo</w:t>
      </w:r>
      <w:r>
        <w:rPr>
          <w:rFonts w:ascii="Arial" w:cs="Arial" w:eastAsia="Arial" w:hAnsi="Arial"/>
          <w:color w:val="AFBDC4"/>
          <w:spacing w:val="7"/>
          <w:w w:val="100"/>
          <w:sz w:val="14"/>
          <w:szCs w:val="14"/>
        </w:rPr>
        <w:t> </w:t>
      </w:r>
      <w:r>
        <w:rPr>
          <w:rFonts w:ascii="Arial" w:cs="Arial" w:eastAsia="Arial" w:hAnsi="Arial"/>
          <w:color w:val="AFBDC4"/>
          <w:spacing w:val="0"/>
          <w:w w:val="100"/>
          <w:sz w:val="14"/>
          <w:szCs w:val="14"/>
        </w:rPr>
        <w:t>ML</w:t>
      </w:r>
      <w:r>
        <w:rPr>
          <w:rFonts w:ascii="Arial" w:cs="Arial" w:eastAsia="Arial" w:hAnsi="Arial"/>
          <w:color w:val="AFBDC4"/>
          <w:spacing w:val="5"/>
          <w:w w:val="100"/>
          <w:sz w:val="14"/>
          <w:szCs w:val="14"/>
        </w:rPr>
        <w:t> </w:t>
      </w:r>
      <w:r>
        <w:rPr>
          <w:rFonts w:ascii="Arial" w:cs="Arial" w:eastAsia="Arial" w:hAnsi="Arial"/>
          <w:color w:val="AFBDC4"/>
          <w:spacing w:val="0"/>
          <w:w w:val="102"/>
          <w:sz w:val="14"/>
          <w:szCs w:val="14"/>
        </w:rPr>
        <w:t>(débutant)</w:t>
      </w:r>
      <w:r>
        <w:rPr>
          <w:rFonts w:ascii="Arial" w:cs="Arial" w:eastAsia="Arial" w:hAnsi="Arial"/>
          <w:color w:val="000000"/>
          <w:spacing w:val="0"/>
          <w:w w:val="100"/>
          <w:sz w:val="14"/>
          <w:szCs w:val="14"/>
        </w:rPr>
      </w:r>
    </w:p>
    <w:p>
      <w:pPr>
        <w:rPr>
          <w:rFonts w:ascii="Arial" w:cs="Arial" w:eastAsia="Arial" w:hAnsi="Arial"/>
          <w:sz w:val="14"/>
          <w:szCs w:val="14"/>
        </w:rPr>
        <w:jc w:val="left"/>
        <w:spacing w:before="2"/>
        <w:ind w:left="384"/>
      </w:pPr>
      <w:r>
        <w:rPr>
          <w:rFonts w:ascii="Arial" w:cs="Arial" w:eastAsia="Arial" w:hAnsi="Arial"/>
          <w:color w:val="AFBDC4"/>
          <w:spacing w:val="0"/>
          <w:w w:val="100"/>
          <w:sz w:val="14"/>
          <w:szCs w:val="14"/>
        </w:rPr>
        <w:t>Git</w:t>
      </w:r>
      <w:r>
        <w:rPr>
          <w:rFonts w:ascii="Arial" w:cs="Arial" w:eastAsia="Arial" w:hAnsi="Arial"/>
          <w:color w:val="AFBDC4"/>
          <w:spacing w:val="6"/>
          <w:w w:val="100"/>
          <w:sz w:val="14"/>
          <w:szCs w:val="14"/>
        </w:rPr>
        <w:t> </w:t>
      </w:r>
      <w:r>
        <w:rPr>
          <w:rFonts w:ascii="Arial" w:cs="Arial" w:eastAsia="Arial" w:hAnsi="Arial"/>
          <w:color w:val="AFBDC4"/>
          <w:spacing w:val="0"/>
          <w:w w:val="100"/>
          <w:sz w:val="14"/>
          <w:szCs w:val="14"/>
        </w:rPr>
        <w:t>/</w:t>
      </w:r>
      <w:r>
        <w:rPr>
          <w:rFonts w:ascii="Arial" w:cs="Arial" w:eastAsia="Arial" w:hAnsi="Arial"/>
          <w:color w:val="AFBDC4"/>
          <w:spacing w:val="2"/>
          <w:w w:val="100"/>
          <w:sz w:val="14"/>
          <w:szCs w:val="14"/>
        </w:rPr>
        <w:t> </w:t>
      </w:r>
      <w:r>
        <w:rPr>
          <w:rFonts w:ascii="Arial" w:cs="Arial" w:eastAsia="Arial" w:hAnsi="Arial"/>
          <w:color w:val="AFBDC4"/>
          <w:spacing w:val="0"/>
          <w:w w:val="100"/>
          <w:sz w:val="14"/>
          <w:szCs w:val="14"/>
        </w:rPr>
        <w:t>GitHub</w:t>
      </w:r>
      <w:r>
        <w:rPr>
          <w:rFonts w:ascii="Arial" w:cs="Arial" w:eastAsia="Arial" w:hAnsi="Arial"/>
          <w:color w:val="AFBDC4"/>
          <w:spacing w:val="10"/>
          <w:w w:val="100"/>
          <w:sz w:val="14"/>
          <w:szCs w:val="14"/>
        </w:rPr>
        <w:t> </w:t>
      </w:r>
      <w:r>
        <w:rPr>
          <w:rFonts w:ascii="Arial" w:cs="Arial" w:eastAsia="Arial" w:hAnsi="Arial"/>
          <w:color w:val="AFBDC4"/>
          <w:spacing w:val="0"/>
          <w:w w:val="100"/>
          <w:sz w:val="14"/>
          <w:szCs w:val="14"/>
        </w:rPr>
        <w:t>·</w:t>
      </w:r>
      <w:r>
        <w:rPr>
          <w:rFonts w:ascii="Arial" w:cs="Arial" w:eastAsia="Arial" w:hAnsi="Arial"/>
          <w:color w:val="AFBDC4"/>
          <w:spacing w:val="-6"/>
          <w:w w:val="100"/>
          <w:sz w:val="14"/>
          <w:szCs w:val="14"/>
        </w:rPr>
        <w:t> </w:t>
      </w:r>
      <w:r>
        <w:rPr>
          <w:rFonts w:ascii="Arial" w:cs="Arial" w:eastAsia="Arial" w:hAnsi="Arial"/>
          <w:color w:val="AFBDC4"/>
          <w:spacing w:val="0"/>
          <w:w w:val="102"/>
          <w:sz w:val="14"/>
          <w:szCs w:val="14"/>
        </w:rPr>
        <w:t>SQLite</w:t>
      </w:r>
      <w:r>
        <w:rPr>
          <w:rFonts w:ascii="Arial" w:cs="Arial" w:eastAsia="Arial" w:hAnsi="Arial"/>
          <w:color w:val="000000"/>
          <w:spacing w:val="0"/>
          <w:w w:val="100"/>
          <w:sz w:val="14"/>
          <w:szCs w:val="14"/>
        </w:rPr>
      </w:r>
    </w:p>
    <w:p>
      <w:pPr>
        <w:rPr>
          <w:rFonts w:ascii="Arial" w:cs="Arial" w:eastAsia="Arial" w:hAnsi="Arial"/>
          <w:sz w:val="14"/>
          <w:szCs w:val="14"/>
        </w:rPr>
        <w:jc w:val="left"/>
        <w:spacing w:before="94"/>
        <w:ind w:left="384"/>
      </w:pPr>
      <w:r>
        <w:rPr>
          <w:rFonts w:ascii="Arial" w:cs="Arial" w:eastAsia="Arial" w:hAnsi="Arial"/>
          <w:color w:val="AFBDC4"/>
          <w:spacing w:val="0"/>
          <w:w w:val="100"/>
          <w:sz w:val="14"/>
          <w:szCs w:val="14"/>
        </w:rPr>
        <w:t>Excel</w:t>
      </w:r>
      <w:r>
        <w:rPr>
          <w:rFonts w:ascii="Arial" w:cs="Arial" w:eastAsia="Arial" w:hAnsi="Arial"/>
          <w:color w:val="AFBDC4"/>
          <w:spacing w:val="8"/>
          <w:w w:val="100"/>
          <w:sz w:val="14"/>
          <w:szCs w:val="14"/>
        </w:rPr>
        <w:t> </w:t>
      </w:r>
      <w:r>
        <w:rPr>
          <w:rFonts w:ascii="Arial" w:cs="Arial" w:eastAsia="Arial" w:hAnsi="Arial"/>
          <w:color w:val="AFBDC4"/>
          <w:spacing w:val="0"/>
          <w:w w:val="100"/>
          <w:sz w:val="14"/>
          <w:szCs w:val="14"/>
        </w:rPr>
        <w:t>·</w:t>
      </w:r>
      <w:r>
        <w:rPr>
          <w:rFonts w:ascii="Arial" w:cs="Arial" w:eastAsia="Arial" w:hAnsi="Arial"/>
          <w:color w:val="AFBDC4"/>
          <w:spacing w:val="-6"/>
          <w:w w:val="100"/>
          <w:sz w:val="14"/>
          <w:szCs w:val="14"/>
        </w:rPr>
        <w:t> </w:t>
      </w:r>
      <w:r>
        <w:rPr>
          <w:rFonts w:ascii="Arial" w:cs="Arial" w:eastAsia="Arial" w:hAnsi="Arial"/>
          <w:color w:val="AFBDC4"/>
          <w:spacing w:val="0"/>
          <w:w w:val="100"/>
          <w:sz w:val="14"/>
          <w:szCs w:val="14"/>
        </w:rPr>
        <w:t>Word</w:t>
      </w:r>
      <w:r>
        <w:rPr>
          <w:rFonts w:ascii="Arial" w:cs="Arial" w:eastAsia="Arial" w:hAnsi="Arial"/>
          <w:color w:val="AFBDC4"/>
          <w:spacing w:val="8"/>
          <w:w w:val="100"/>
          <w:sz w:val="14"/>
          <w:szCs w:val="14"/>
        </w:rPr>
        <w:t> </w:t>
      </w:r>
      <w:r>
        <w:rPr>
          <w:rFonts w:ascii="Arial" w:cs="Arial" w:eastAsia="Arial" w:hAnsi="Arial"/>
          <w:color w:val="AFBDC4"/>
          <w:spacing w:val="0"/>
          <w:w w:val="100"/>
          <w:sz w:val="14"/>
          <w:szCs w:val="14"/>
        </w:rPr>
        <w:t>·</w:t>
      </w:r>
      <w:r>
        <w:rPr>
          <w:rFonts w:ascii="Arial" w:cs="Arial" w:eastAsia="Arial" w:hAnsi="Arial"/>
          <w:color w:val="AFBDC4"/>
          <w:spacing w:val="-6"/>
          <w:w w:val="100"/>
          <w:sz w:val="14"/>
          <w:szCs w:val="14"/>
        </w:rPr>
        <w:t> </w:t>
      </w:r>
      <w:r>
        <w:rPr>
          <w:rFonts w:ascii="Arial" w:cs="Arial" w:eastAsia="Arial" w:hAnsi="Arial"/>
          <w:color w:val="AFBDC4"/>
          <w:spacing w:val="0"/>
          <w:w w:val="102"/>
          <w:sz w:val="14"/>
          <w:szCs w:val="14"/>
        </w:rPr>
        <w:t>PowerPoint</w:t>
      </w:r>
      <w:r>
        <w:rPr>
          <w:rFonts w:ascii="Arial" w:cs="Arial" w:eastAsia="Arial" w:hAnsi="Arial"/>
          <w:color w:val="000000"/>
          <w:spacing w:val="0"/>
          <w:w w:val="100"/>
          <w:sz w:val="14"/>
          <w:szCs w:val="14"/>
        </w:rPr>
      </w:r>
    </w:p>
    <w:p>
      <w:pPr>
        <w:rPr>
          <w:sz w:val="20"/>
          <w:szCs w:val="20"/>
        </w:rPr>
        <w:jc w:val="left"/>
        <w:spacing w:before="5"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16"/>
          <w:szCs w:val="16"/>
        </w:rPr>
        <w:jc w:val="left"/>
        <w:ind w:left="100"/>
      </w:pPr>
      <w:r>
        <w:rPr>
          <w:rFonts w:ascii="Arial" w:cs="Arial" w:eastAsia="Arial" w:hAnsi="Arial"/>
          <w:b/>
          <w:color w:val="FFFFFF"/>
          <w:spacing w:val="0"/>
          <w:w w:val="100"/>
          <w:sz w:val="16"/>
          <w:szCs w:val="16"/>
        </w:rPr>
        <w:t>LANGUES</w:t>
      </w:r>
      <w:r>
        <w:rPr>
          <w:rFonts w:ascii="Arial" w:cs="Arial" w:eastAsia="Arial" w:hAnsi="Arial"/>
          <w:color w:val="000000"/>
          <w:spacing w:val="0"/>
          <w:w w:val="100"/>
          <w:sz w:val="16"/>
          <w:szCs w:val="16"/>
        </w:rPr>
      </w:r>
    </w:p>
    <w:p>
      <w:pPr>
        <w:rPr>
          <w:sz w:val="20"/>
          <w:szCs w:val="20"/>
        </w:rPr>
        <w:jc w:val="left"/>
        <w:spacing w:before="6"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15"/>
          <w:szCs w:val="15"/>
        </w:rPr>
        <w:jc w:val="left"/>
        <w:ind w:left="100"/>
      </w:pPr>
      <w:r>
        <w:rPr>
          <w:rFonts w:ascii="Arial" w:cs="Arial" w:eastAsia="Arial" w:hAnsi="Arial"/>
          <w:b/>
          <w:color w:val="FFFFFF"/>
          <w:spacing w:val="0"/>
          <w:w w:val="100"/>
          <w:sz w:val="15"/>
          <w:szCs w:val="15"/>
        </w:rPr>
        <w:t>Français</w:t>
      </w:r>
      <w:r>
        <w:rPr>
          <w:rFonts w:ascii="Arial" w:cs="Arial" w:eastAsia="Arial" w:hAnsi="Arial"/>
          <w:color w:val="000000"/>
          <w:spacing w:val="0"/>
          <w:w w:val="100"/>
          <w:sz w:val="15"/>
          <w:szCs w:val="15"/>
        </w:rPr>
      </w:r>
    </w:p>
    <w:p>
      <w:pPr>
        <w:rPr>
          <w:rFonts w:ascii="Arial" w:cs="Arial" w:eastAsia="Arial" w:hAnsi="Arial"/>
          <w:sz w:val="13"/>
          <w:szCs w:val="13"/>
        </w:rPr>
        <w:jc w:val="left"/>
        <w:spacing w:before="44"/>
        <w:ind w:left="100"/>
      </w:pPr>
      <w:r>
        <w:rPr>
          <w:rFonts w:ascii="Arial" w:cs="Arial" w:eastAsia="Arial" w:hAnsi="Arial"/>
          <w:color w:val="8799AA"/>
          <w:spacing w:val="0"/>
          <w:w w:val="100"/>
          <w:sz w:val="13"/>
          <w:szCs w:val="13"/>
        </w:rPr>
        <w:t>C1</w:t>
      </w:r>
      <w:r>
        <w:rPr>
          <w:rFonts w:ascii="Arial" w:cs="Arial" w:eastAsia="Arial" w:hAnsi="Arial"/>
          <w:color w:val="8799AA"/>
          <w:spacing w:val="0"/>
          <w:w w:val="100"/>
          <w:sz w:val="13"/>
          <w:szCs w:val="13"/>
        </w:rPr>
        <w:t> </w:t>
      </w:r>
      <w:r>
        <w:rPr>
          <w:rFonts w:ascii="Arial" w:cs="Arial" w:eastAsia="Arial" w:hAnsi="Arial"/>
          <w:color w:val="8799AA"/>
          <w:spacing w:val="0"/>
          <w:w w:val="100"/>
          <w:sz w:val="13"/>
          <w:szCs w:val="13"/>
        </w:rPr>
        <w:t>—</w:t>
      </w:r>
      <w:r>
        <w:rPr>
          <w:rFonts w:ascii="Arial" w:cs="Arial" w:eastAsia="Arial" w:hAnsi="Arial"/>
          <w:color w:val="8799AA"/>
          <w:spacing w:val="0"/>
          <w:w w:val="100"/>
          <w:sz w:val="13"/>
          <w:szCs w:val="13"/>
        </w:rPr>
        <w:t> </w:t>
      </w:r>
      <w:r>
        <w:rPr>
          <w:rFonts w:ascii="Arial" w:cs="Arial" w:eastAsia="Arial" w:hAnsi="Arial"/>
          <w:color w:val="8799AA"/>
          <w:spacing w:val="0"/>
          <w:w w:val="100"/>
          <w:sz w:val="13"/>
          <w:szCs w:val="13"/>
        </w:rPr>
        <w:t>Courant</w:t>
      </w:r>
      <w:r>
        <w:rPr>
          <w:rFonts w:ascii="Arial" w:cs="Arial" w:eastAsia="Arial" w:hAnsi="Arial"/>
          <w:color w:val="000000"/>
          <w:spacing w:val="0"/>
          <w:w w:val="100"/>
          <w:sz w:val="13"/>
          <w:szCs w:val="13"/>
        </w:rPr>
      </w:r>
    </w:p>
    <w:p>
      <w:pPr>
        <w:rPr>
          <w:sz w:val="17"/>
          <w:szCs w:val="17"/>
        </w:rPr>
        <w:jc w:val="left"/>
        <w:spacing w:line="160" w:lineRule="exact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15"/>
          <w:szCs w:val="15"/>
        </w:rPr>
        <w:jc w:val="left"/>
        <w:ind w:left="100"/>
      </w:pPr>
      <w:r>
        <w:rPr>
          <w:rFonts w:ascii="Arial" w:cs="Arial" w:eastAsia="Arial" w:hAnsi="Arial"/>
          <w:b/>
          <w:color w:val="FFFFFF"/>
          <w:spacing w:val="0"/>
          <w:w w:val="100"/>
          <w:sz w:val="15"/>
          <w:szCs w:val="15"/>
        </w:rPr>
        <w:t>Anglais</w:t>
      </w:r>
      <w:r>
        <w:rPr>
          <w:rFonts w:ascii="Arial" w:cs="Arial" w:eastAsia="Arial" w:hAnsi="Arial"/>
          <w:color w:val="000000"/>
          <w:spacing w:val="0"/>
          <w:w w:val="100"/>
          <w:sz w:val="15"/>
          <w:szCs w:val="15"/>
        </w:rPr>
      </w:r>
    </w:p>
    <w:p>
      <w:pPr>
        <w:rPr>
          <w:rFonts w:ascii="Arial" w:cs="Arial" w:eastAsia="Arial" w:hAnsi="Arial"/>
          <w:sz w:val="13"/>
          <w:szCs w:val="13"/>
        </w:rPr>
        <w:jc w:val="left"/>
        <w:spacing w:before="44"/>
        <w:ind w:left="100"/>
      </w:pPr>
      <w:r>
        <w:rPr>
          <w:rFonts w:ascii="Arial" w:cs="Arial" w:eastAsia="Arial" w:hAnsi="Arial"/>
          <w:color w:val="8799AA"/>
          <w:spacing w:val="0"/>
          <w:w w:val="100"/>
          <w:sz w:val="13"/>
          <w:szCs w:val="13"/>
        </w:rPr>
        <w:t>B1</w:t>
      </w:r>
      <w:r>
        <w:rPr>
          <w:rFonts w:ascii="Arial" w:cs="Arial" w:eastAsia="Arial" w:hAnsi="Arial"/>
          <w:color w:val="8799AA"/>
          <w:spacing w:val="0"/>
          <w:w w:val="100"/>
          <w:sz w:val="13"/>
          <w:szCs w:val="13"/>
        </w:rPr>
        <w:t> </w:t>
      </w:r>
      <w:r>
        <w:rPr>
          <w:rFonts w:ascii="Arial" w:cs="Arial" w:eastAsia="Arial" w:hAnsi="Arial"/>
          <w:color w:val="8799AA"/>
          <w:spacing w:val="0"/>
          <w:w w:val="100"/>
          <w:sz w:val="13"/>
          <w:szCs w:val="13"/>
        </w:rPr>
        <w:t>—</w:t>
      </w:r>
      <w:r>
        <w:rPr>
          <w:rFonts w:ascii="Arial" w:cs="Arial" w:eastAsia="Arial" w:hAnsi="Arial"/>
          <w:color w:val="8799AA"/>
          <w:spacing w:val="0"/>
          <w:w w:val="100"/>
          <w:sz w:val="13"/>
          <w:szCs w:val="13"/>
        </w:rPr>
        <w:t> </w:t>
      </w:r>
      <w:r>
        <w:rPr>
          <w:rFonts w:ascii="Arial" w:cs="Arial" w:eastAsia="Arial" w:hAnsi="Arial"/>
          <w:color w:val="8799AA"/>
          <w:spacing w:val="0"/>
          <w:w w:val="100"/>
          <w:sz w:val="13"/>
          <w:szCs w:val="13"/>
        </w:rPr>
        <w:t>Intermédiaire</w:t>
      </w:r>
      <w:r>
        <w:rPr>
          <w:rFonts w:ascii="Arial" w:cs="Arial" w:eastAsia="Arial" w:hAnsi="Arial"/>
          <w:color w:val="000000"/>
          <w:spacing w:val="0"/>
          <w:w w:val="100"/>
          <w:sz w:val="13"/>
          <w:szCs w:val="13"/>
        </w:rPr>
      </w:r>
    </w:p>
    <w:p>
      <w:pPr>
        <w:rPr>
          <w:rFonts w:ascii="Arial" w:cs="Arial" w:eastAsia="Arial" w:hAnsi="Arial"/>
          <w:sz w:val="20"/>
          <w:szCs w:val="20"/>
        </w:rPr>
        <w:jc w:val="left"/>
        <w:spacing w:before="34"/>
      </w:pPr>
      <w:r>
        <w:br w:type="column"/>
      </w:r>
      <w:r>
        <w:rPr>
          <w:rFonts w:ascii="Arial" w:cs="Arial" w:eastAsia="Arial" w:hAnsi="Arial"/>
          <w:b/>
          <w:color w:val="0F3460"/>
          <w:spacing w:val="0"/>
          <w:w w:val="100"/>
          <w:sz w:val="20"/>
          <w:szCs w:val="20"/>
        </w:rPr>
        <w:t>PROFIL</w:t>
      </w:r>
      <w:r>
        <w:rPr>
          <w:rFonts w:ascii="Arial" w:cs="Arial" w:eastAsia="Arial" w:hAnsi="Arial"/>
          <w:color w:val="000000"/>
          <w:spacing w:val="0"/>
          <w:w w:val="100"/>
          <w:sz w:val="20"/>
          <w:szCs w:val="20"/>
        </w:rPr>
      </w:r>
    </w:p>
    <w:p>
      <w:pPr>
        <w:rPr>
          <w:sz w:val="26"/>
          <w:szCs w:val="26"/>
        </w:rPr>
        <w:jc w:val="left"/>
        <w:spacing w:before="10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16"/>
          <w:szCs w:val="16"/>
        </w:rPr>
        <w:jc w:val="left"/>
        <w:spacing w:line="331" w:lineRule="auto"/>
        <w:ind w:right="639"/>
      </w:pP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Étudiant</w:t>
      </w:r>
      <w:r>
        <w:rPr>
          <w:rFonts w:ascii="Arial" w:cs="Arial" w:eastAsia="Arial" w:hAnsi="Arial"/>
          <w:color w:val="333333"/>
          <w:spacing w:val="22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en</w:t>
      </w:r>
      <w:r>
        <w:rPr>
          <w:rFonts w:ascii="Arial" w:cs="Arial" w:eastAsia="Arial" w:hAnsi="Arial"/>
          <w:color w:val="333333"/>
          <w:spacing w:val="4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classe</w:t>
      </w:r>
      <w:r>
        <w:rPr>
          <w:rFonts w:ascii="Arial" w:cs="Arial" w:eastAsia="Arial" w:hAnsi="Arial"/>
          <w:color w:val="333333"/>
          <w:spacing w:val="13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préparatoire</w:t>
      </w:r>
      <w:r>
        <w:rPr>
          <w:rFonts w:ascii="Arial" w:cs="Arial" w:eastAsia="Arial" w:hAnsi="Arial"/>
          <w:color w:val="333333"/>
          <w:spacing w:val="33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4"/>
          <w:sz w:val="16"/>
          <w:szCs w:val="16"/>
        </w:rPr>
        <w:t>MPSI-PCSI-Informatique</w:t>
      </w:r>
      <w:r>
        <w:rPr>
          <w:rFonts w:ascii="Arial" w:cs="Arial" w:eastAsia="Arial" w:hAnsi="Arial"/>
          <w:color w:val="333333"/>
          <w:spacing w:val="-3"/>
          <w:w w:val="104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à</w:t>
      </w:r>
      <w:r>
        <w:rPr>
          <w:rFonts w:ascii="Arial" w:cs="Arial" w:eastAsia="Arial" w:hAnsi="Arial"/>
          <w:color w:val="333333"/>
          <w:spacing w:val="2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l'IMSP</w:t>
      </w:r>
      <w:r>
        <w:rPr>
          <w:rFonts w:ascii="Arial" w:cs="Arial" w:eastAsia="Arial" w:hAnsi="Arial"/>
          <w:color w:val="333333"/>
          <w:spacing w:val="17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(Institut</w:t>
      </w:r>
      <w:r>
        <w:rPr>
          <w:rFonts w:ascii="Arial" w:cs="Arial" w:eastAsia="Arial" w:hAnsi="Arial"/>
          <w:color w:val="333333"/>
          <w:spacing w:val="20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de</w:t>
      </w:r>
      <w:r>
        <w:rPr>
          <w:rFonts w:ascii="Arial" w:cs="Arial" w:eastAsia="Arial" w:hAnsi="Arial"/>
          <w:color w:val="333333"/>
          <w:spacing w:val="4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Mathématiques</w:t>
      </w:r>
      <w:r>
        <w:rPr>
          <w:rFonts w:ascii="Arial" w:cs="Arial" w:eastAsia="Arial" w:hAnsi="Arial"/>
          <w:color w:val="333333"/>
          <w:spacing w:val="43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et</w:t>
      </w:r>
      <w:r>
        <w:rPr>
          <w:rFonts w:ascii="Arial" w:cs="Arial" w:eastAsia="Arial" w:hAnsi="Arial"/>
          <w:color w:val="333333"/>
          <w:spacing w:val="4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3"/>
          <w:sz w:val="16"/>
          <w:szCs w:val="16"/>
        </w:rPr>
        <w:t>de</w:t>
      </w:r>
      <w:r>
        <w:rPr>
          <w:rFonts w:ascii="Arial" w:cs="Arial" w:eastAsia="Arial" w:hAnsi="Arial"/>
          <w:color w:val="333333"/>
          <w:spacing w:val="0"/>
          <w:w w:val="103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Sciences</w:t>
      </w:r>
      <w:r>
        <w:rPr>
          <w:rFonts w:ascii="Arial" w:cs="Arial" w:eastAsia="Arial" w:hAnsi="Arial"/>
          <w:color w:val="333333"/>
          <w:spacing w:val="25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Physiques,</w:t>
      </w:r>
      <w:r>
        <w:rPr>
          <w:rFonts w:ascii="Arial" w:cs="Arial" w:eastAsia="Arial" w:hAnsi="Arial"/>
          <w:color w:val="333333"/>
          <w:spacing w:val="30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UAC,</w:t>
      </w:r>
      <w:r>
        <w:rPr>
          <w:rFonts w:ascii="Arial" w:cs="Arial" w:eastAsia="Arial" w:hAnsi="Arial"/>
          <w:color w:val="333333"/>
          <w:spacing w:val="14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Bénin),</w:t>
      </w:r>
      <w:r>
        <w:rPr>
          <w:rFonts w:ascii="Arial" w:cs="Arial" w:eastAsia="Arial" w:hAnsi="Arial"/>
          <w:color w:val="333333"/>
          <w:spacing w:val="19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je</w:t>
      </w:r>
      <w:r>
        <w:rPr>
          <w:rFonts w:ascii="Arial" w:cs="Arial" w:eastAsia="Arial" w:hAnsi="Arial"/>
          <w:color w:val="333333"/>
          <w:spacing w:val="3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vise</w:t>
      </w:r>
      <w:r>
        <w:rPr>
          <w:rFonts w:ascii="Arial" w:cs="Arial" w:eastAsia="Arial" w:hAnsi="Arial"/>
          <w:color w:val="333333"/>
          <w:spacing w:val="8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une</w:t>
      </w:r>
      <w:r>
        <w:rPr>
          <w:rFonts w:ascii="Arial" w:cs="Arial" w:eastAsia="Arial" w:hAnsi="Arial"/>
          <w:color w:val="333333"/>
          <w:spacing w:val="7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formation</w:t>
      </w:r>
      <w:r>
        <w:rPr>
          <w:rFonts w:ascii="Arial" w:cs="Arial" w:eastAsia="Arial" w:hAnsi="Arial"/>
          <w:color w:val="333333"/>
          <w:spacing w:val="26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d'ingénieur</w:t>
      </w:r>
      <w:r>
        <w:rPr>
          <w:rFonts w:ascii="Arial" w:cs="Arial" w:eastAsia="Arial" w:hAnsi="Arial"/>
          <w:color w:val="333333"/>
          <w:spacing w:val="30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spécialisée</w:t>
      </w:r>
      <w:r>
        <w:rPr>
          <w:rFonts w:ascii="Arial" w:cs="Arial" w:eastAsia="Arial" w:hAnsi="Arial"/>
          <w:color w:val="333333"/>
          <w:spacing w:val="23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en</w:t>
      </w:r>
      <w:r>
        <w:rPr>
          <w:rFonts w:ascii="Arial" w:cs="Arial" w:eastAsia="Arial" w:hAnsi="Arial"/>
          <w:color w:val="333333"/>
          <w:spacing w:val="4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4"/>
          <w:sz w:val="16"/>
          <w:szCs w:val="16"/>
        </w:rPr>
        <w:t>Intelligence</w:t>
      </w:r>
      <w:r>
        <w:rPr>
          <w:rFonts w:ascii="Arial" w:cs="Arial" w:eastAsia="Arial" w:hAnsi="Arial"/>
          <w:color w:val="333333"/>
          <w:spacing w:val="-1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Artificielle</w:t>
      </w:r>
      <w:r>
        <w:rPr>
          <w:rFonts w:ascii="Arial" w:cs="Arial" w:eastAsia="Arial" w:hAnsi="Arial"/>
          <w:color w:val="333333"/>
          <w:spacing w:val="29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et</w:t>
      </w:r>
      <w:r>
        <w:rPr>
          <w:rFonts w:ascii="Arial" w:cs="Arial" w:eastAsia="Arial" w:hAnsi="Arial"/>
          <w:color w:val="333333"/>
          <w:spacing w:val="4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développement</w:t>
      </w:r>
      <w:r>
        <w:rPr>
          <w:rFonts w:ascii="Arial" w:cs="Arial" w:eastAsia="Arial" w:hAnsi="Arial"/>
          <w:color w:val="333333"/>
          <w:spacing w:val="43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logiciel.</w:t>
      </w:r>
      <w:r>
        <w:rPr>
          <w:rFonts w:ascii="Arial" w:cs="Arial" w:eastAsia="Arial" w:hAnsi="Arial"/>
          <w:color w:val="333333"/>
          <w:spacing w:val="20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Je</w:t>
      </w:r>
      <w:r>
        <w:rPr>
          <w:rFonts w:ascii="Arial" w:cs="Arial" w:eastAsia="Arial" w:hAnsi="Arial"/>
          <w:color w:val="333333"/>
          <w:spacing w:val="4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combine</w:t>
      </w:r>
      <w:r>
        <w:rPr>
          <w:rFonts w:ascii="Arial" w:cs="Arial" w:eastAsia="Arial" w:hAnsi="Arial"/>
          <w:color w:val="333333"/>
          <w:spacing w:val="17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rigueur</w:t>
      </w:r>
      <w:r>
        <w:rPr>
          <w:rFonts w:ascii="Arial" w:cs="Arial" w:eastAsia="Arial" w:hAnsi="Arial"/>
          <w:color w:val="333333"/>
          <w:spacing w:val="14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académique,</w:t>
      </w:r>
      <w:r>
        <w:rPr>
          <w:rFonts w:ascii="Arial" w:cs="Arial" w:eastAsia="Arial" w:hAnsi="Arial"/>
          <w:color w:val="333333"/>
          <w:spacing w:val="36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projets</w:t>
      </w:r>
      <w:r>
        <w:rPr>
          <w:rFonts w:ascii="Arial" w:cs="Arial" w:eastAsia="Arial" w:hAnsi="Arial"/>
          <w:color w:val="333333"/>
          <w:spacing w:val="18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techniques</w:t>
      </w:r>
      <w:r>
        <w:rPr>
          <w:rFonts w:ascii="Arial" w:cs="Arial" w:eastAsia="Arial" w:hAnsi="Arial"/>
          <w:color w:val="333333"/>
          <w:spacing w:val="30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4"/>
          <w:sz w:val="16"/>
          <w:szCs w:val="16"/>
        </w:rPr>
        <w:t>concrets</w:t>
      </w:r>
      <w:r>
        <w:rPr>
          <w:rFonts w:ascii="Arial" w:cs="Arial" w:eastAsia="Arial" w:hAnsi="Arial"/>
          <w:color w:val="333333"/>
          <w:spacing w:val="-1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en</w:t>
      </w:r>
      <w:r>
        <w:rPr>
          <w:rFonts w:ascii="Arial" w:cs="Arial" w:eastAsia="Arial" w:hAnsi="Arial"/>
          <w:color w:val="333333"/>
          <w:spacing w:val="4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IA</w:t>
      </w:r>
      <w:r>
        <w:rPr>
          <w:rFonts w:ascii="Arial" w:cs="Arial" w:eastAsia="Arial" w:hAnsi="Arial"/>
          <w:color w:val="333333"/>
          <w:spacing w:val="5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et</w:t>
      </w:r>
      <w:r>
        <w:rPr>
          <w:rFonts w:ascii="Arial" w:cs="Arial" w:eastAsia="Arial" w:hAnsi="Arial"/>
          <w:color w:val="333333"/>
          <w:spacing w:val="7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engagement</w:t>
      </w:r>
      <w:r>
        <w:rPr>
          <w:rFonts w:ascii="Arial" w:cs="Arial" w:eastAsia="Arial" w:hAnsi="Arial"/>
          <w:color w:val="333333"/>
          <w:spacing w:val="35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associatif</w:t>
      </w:r>
      <w:r>
        <w:rPr>
          <w:rFonts w:ascii="Arial" w:cs="Arial" w:eastAsia="Arial" w:hAnsi="Arial"/>
          <w:color w:val="333333"/>
          <w:spacing w:val="26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actif</w:t>
      </w:r>
      <w:r>
        <w:rPr>
          <w:rFonts w:ascii="Arial" w:cs="Arial" w:eastAsia="Arial" w:hAnsi="Arial"/>
          <w:color w:val="333333"/>
          <w:spacing w:val="11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pour</w:t>
      </w:r>
      <w:r>
        <w:rPr>
          <w:rFonts w:ascii="Arial" w:cs="Arial" w:eastAsia="Arial" w:hAnsi="Arial"/>
          <w:color w:val="333333"/>
          <w:spacing w:val="9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construire</w:t>
      </w:r>
      <w:r>
        <w:rPr>
          <w:rFonts w:ascii="Arial" w:cs="Arial" w:eastAsia="Arial" w:hAnsi="Arial"/>
          <w:color w:val="333333"/>
          <w:spacing w:val="27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un</w:t>
      </w:r>
      <w:r>
        <w:rPr>
          <w:rFonts w:ascii="Arial" w:cs="Arial" w:eastAsia="Arial" w:hAnsi="Arial"/>
          <w:color w:val="333333"/>
          <w:spacing w:val="4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profil</w:t>
      </w:r>
      <w:r>
        <w:rPr>
          <w:rFonts w:ascii="Arial" w:cs="Arial" w:eastAsia="Arial" w:hAnsi="Arial"/>
          <w:color w:val="333333"/>
          <w:spacing w:val="13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d'ingénieur</w:t>
      </w:r>
      <w:r>
        <w:rPr>
          <w:rFonts w:ascii="Arial" w:cs="Arial" w:eastAsia="Arial" w:hAnsi="Arial"/>
          <w:color w:val="333333"/>
          <w:spacing w:val="30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complet,</w:t>
      </w:r>
      <w:r>
        <w:rPr>
          <w:rFonts w:ascii="Arial" w:cs="Arial" w:eastAsia="Arial" w:hAnsi="Arial"/>
          <w:color w:val="333333"/>
          <w:spacing w:val="23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rigoureux</w:t>
      </w:r>
      <w:r>
        <w:rPr>
          <w:rFonts w:ascii="Arial" w:cs="Arial" w:eastAsia="Arial" w:hAnsi="Arial"/>
          <w:color w:val="333333"/>
          <w:spacing w:val="19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4"/>
          <w:sz w:val="16"/>
          <w:szCs w:val="16"/>
        </w:rPr>
        <w:t>et</w:t>
      </w:r>
      <w:r>
        <w:rPr>
          <w:rFonts w:ascii="Arial" w:cs="Arial" w:eastAsia="Arial" w:hAnsi="Arial"/>
          <w:color w:val="333333"/>
          <w:spacing w:val="-1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4"/>
          <w:sz w:val="16"/>
          <w:szCs w:val="16"/>
        </w:rPr>
        <w:t>opérationnel.</w:t>
      </w:r>
      <w:r>
        <w:rPr>
          <w:rFonts w:ascii="Arial" w:cs="Arial" w:eastAsia="Arial" w:hAnsi="Arial"/>
          <w:color w:val="000000"/>
          <w:spacing w:val="0"/>
          <w:w w:val="100"/>
          <w:sz w:val="16"/>
          <w:szCs w:val="16"/>
        </w:rPr>
      </w:r>
    </w:p>
    <w:p>
      <w:pPr>
        <w:rPr>
          <w:sz w:val="18"/>
          <w:szCs w:val="18"/>
        </w:rPr>
        <w:jc w:val="left"/>
        <w:spacing w:before="2" w:line="180" w:lineRule="exact"/>
      </w:pPr>
      <w:r>
        <w:rPr>
          <w:sz w:val="18"/>
          <w:szCs w:val="18"/>
        </w:rPr>
      </w:r>
    </w:p>
    <w:p>
      <w:pPr>
        <w:rPr>
          <w:rFonts w:ascii="Arial" w:cs="Arial" w:eastAsia="Arial" w:hAnsi="Arial"/>
          <w:sz w:val="20"/>
          <w:szCs w:val="20"/>
        </w:rPr>
        <w:tabs>
          <w:tab w:pos="7360" w:val="left"/>
        </w:tabs>
        <w:jc w:val="left"/>
      </w:pPr>
      <w:r>
        <w:rPr>
          <w:rFonts w:ascii="Arial" w:cs="Arial" w:eastAsia="Arial" w:hAnsi="Arial"/>
          <w:b/>
          <w:color w:val="0F3460"/>
          <w:sz w:val="20"/>
          <w:szCs w:val="20"/>
        </w:rPr>
      </w:r>
      <w:r>
        <w:rPr>
          <w:rFonts w:ascii="Arial" w:cs="Arial" w:eastAsia="Arial" w:hAnsi="Arial"/>
          <w:b/>
          <w:color w:val="0F3460"/>
          <w:sz w:val="20"/>
          <w:szCs w:val="20"/>
          <w:u w:color="E84460" w:val="thick"/>
        </w:rPr>
        <w:t>EXPÉRIENCE</w:t>
      </w:r>
      <w:r>
        <w:rPr>
          <w:rFonts w:ascii="Arial" w:cs="Arial" w:eastAsia="Arial" w:hAnsi="Arial"/>
          <w:b/>
          <w:color w:val="0F3460"/>
          <w:sz w:val="20"/>
          <w:szCs w:val="20"/>
          <w:u w:color="E84460" w:val="thick"/>
        </w:rPr>
      </w:r>
      <w:r>
        <w:rPr>
          <w:rFonts w:ascii="Arial" w:cs="Arial" w:eastAsia="Arial" w:hAnsi="Arial"/>
          <w:b/>
          <w:color w:val="0F3460"/>
          <w:sz w:val="20"/>
          <w:szCs w:val="20"/>
          <w:u w:color="E84460" w:val="thick"/>
        </w:rPr>
        <w:t> </w:t>
      </w:r>
      <w:r>
        <w:rPr>
          <w:rFonts w:ascii="Arial" w:cs="Arial" w:eastAsia="Arial" w:hAnsi="Arial"/>
          <w:b/>
          <w:color w:val="0F3460"/>
          <w:sz w:val="20"/>
          <w:szCs w:val="20"/>
          <w:u w:color="E84460" w:val="thick"/>
        </w:rPr>
      </w:r>
      <w:r>
        <w:rPr>
          <w:rFonts w:ascii="Arial" w:cs="Arial" w:eastAsia="Arial" w:hAnsi="Arial"/>
          <w:b/>
          <w:color w:val="0F3460"/>
          <w:sz w:val="20"/>
          <w:szCs w:val="20"/>
          <w:u w:color="E84460" w:val="thick"/>
        </w:rPr>
        <w:t>PROFESSIONNELLE</w:t>
      </w:r>
      <w:r>
        <w:rPr>
          <w:rFonts w:ascii="Arial" w:cs="Arial" w:eastAsia="Arial" w:hAnsi="Arial"/>
          <w:b/>
          <w:color w:val="0F3460"/>
          <w:sz w:val="20"/>
          <w:szCs w:val="20"/>
          <w:u w:color="E84460" w:val="thick"/>
        </w:rPr>
      </w:r>
      <w:r>
        <w:rPr>
          <w:rFonts w:ascii="Arial" w:cs="Arial" w:eastAsia="Arial" w:hAnsi="Arial"/>
          <w:b/>
          <w:color w:val="0F3460"/>
          <w:sz w:val="20"/>
          <w:szCs w:val="20"/>
          <w:u w:color="E84460" w:val="thick"/>
        </w:rPr>
        <w:t> </w:t>
      </w:r>
      <w:r>
        <w:rPr>
          <w:rFonts w:ascii="Arial" w:cs="Arial" w:eastAsia="Arial" w:hAnsi="Arial"/>
          <w:b/>
          <w:color w:val="0F3460"/>
          <w:sz w:val="20"/>
          <w:szCs w:val="20"/>
          <w:u w:color="E84460" w:val="thick"/>
        </w:rPr>
        <w:tab/>
      </w:r>
      <w:r>
        <w:rPr>
          <w:rFonts w:ascii="Arial" w:cs="Arial" w:eastAsia="Arial" w:hAnsi="Arial"/>
          <w:b/>
          <w:color w:val="0F3460"/>
          <w:sz w:val="20"/>
          <w:szCs w:val="20"/>
          <w:u w:color="E84460" w:val="thick"/>
        </w:rPr>
      </w:r>
      <w:r>
        <w:rPr>
          <w:rFonts w:ascii="Arial" w:cs="Arial" w:eastAsia="Arial" w:hAnsi="Arial"/>
          <w:b/>
          <w:color w:val="0F3460"/>
          <w:sz w:val="20"/>
          <w:szCs w:val="20"/>
        </w:rPr>
      </w:r>
      <w:r>
        <w:rPr>
          <w:rFonts w:ascii="Arial" w:cs="Arial" w:eastAsia="Arial" w:hAnsi="Arial"/>
          <w:color w:val="000000"/>
          <w:sz w:val="20"/>
          <w:szCs w:val="20"/>
        </w:rPr>
      </w:r>
    </w:p>
    <w:p>
      <w:pPr>
        <w:rPr>
          <w:sz w:val="22"/>
          <w:szCs w:val="22"/>
        </w:rPr>
        <w:jc w:val="left"/>
        <w:spacing w:before="10" w:line="220" w:lineRule="exact"/>
      </w:pPr>
      <w:r>
        <w:rPr>
          <w:sz w:val="22"/>
          <w:szCs w:val="22"/>
        </w:rPr>
      </w:r>
    </w:p>
    <w:p>
      <w:pPr>
        <w:rPr>
          <w:rFonts w:ascii="Arial" w:cs="Arial" w:eastAsia="Arial" w:hAnsi="Arial"/>
          <w:sz w:val="14"/>
          <w:szCs w:val="14"/>
        </w:rPr>
        <w:jc w:val="left"/>
      </w:pPr>
      <w:r>
        <w:pict>
          <v:group coordorigin="9911,-82" coordsize="1427,283" style="position:absolute;margin-left:495.563pt;margin-top:-4.10728pt;width:71.366pt;height:14.1732pt;mso-position-horizontal-relative:page;mso-position-vertical-relative:paragraph;z-index:-197">
            <v:shape coordorigin="9911,-82" coordsize="1427,283" fillcolor="#0F3460" filled="t" path="m9951,201l11299,201,11320,195,11334,179,11339,161,11339,-42,11332,-63,11317,-78,11299,-82,9951,-82,9930,-76,9916,-60,9911,-42,9911,161,9917,183,9933,197,9951,201xe" stroked="f" style="position:absolute;left:9911;top:-82;width:1427;height:283">
              <v:path arrowok="t"/>
              <v:fill/>
            </v:shape>
            <w10:wrap type="none"/>
          </v:group>
        </w:pict>
      </w:r>
      <w:r>
        <w:rPr>
          <w:rFonts w:ascii="Arial" w:cs="Arial" w:eastAsia="Arial" w:hAnsi="Arial"/>
          <w:b/>
          <w:color w:val="1A1A2D"/>
          <w:spacing w:val="0"/>
          <w:w w:val="100"/>
          <w:sz w:val="18"/>
          <w:szCs w:val="18"/>
        </w:rPr>
        <w:t>Club</w:t>
      </w:r>
      <w:r>
        <w:rPr>
          <w:rFonts w:ascii="Arial" w:cs="Arial" w:eastAsia="Arial" w:hAnsi="Arial"/>
          <w:b/>
          <w:color w:val="1A1A2D"/>
          <w:spacing w:val="0"/>
          <w:w w:val="100"/>
          <w:sz w:val="18"/>
          <w:szCs w:val="18"/>
        </w:rPr>
        <w:t> </w:t>
      </w:r>
      <w:r>
        <w:rPr>
          <w:rFonts w:ascii="Arial" w:cs="Arial" w:eastAsia="Arial" w:hAnsi="Arial"/>
          <w:b/>
          <w:color w:val="1A1A2D"/>
          <w:spacing w:val="0"/>
          <w:w w:val="100"/>
          <w:sz w:val="18"/>
          <w:szCs w:val="18"/>
        </w:rPr>
        <w:t>d'Intelligence</w:t>
      </w:r>
      <w:r>
        <w:rPr>
          <w:rFonts w:ascii="Arial" w:cs="Arial" w:eastAsia="Arial" w:hAnsi="Arial"/>
          <w:b/>
          <w:color w:val="1A1A2D"/>
          <w:spacing w:val="0"/>
          <w:w w:val="100"/>
          <w:sz w:val="18"/>
          <w:szCs w:val="18"/>
        </w:rPr>
        <w:t> </w:t>
      </w:r>
      <w:r>
        <w:rPr>
          <w:rFonts w:ascii="Arial" w:cs="Arial" w:eastAsia="Arial" w:hAnsi="Arial"/>
          <w:b/>
          <w:color w:val="1A1A2D"/>
          <w:spacing w:val="0"/>
          <w:w w:val="100"/>
          <w:sz w:val="18"/>
          <w:szCs w:val="18"/>
        </w:rPr>
        <w:t>Artificielle</w:t>
      </w:r>
      <w:r>
        <w:rPr>
          <w:rFonts w:ascii="Arial" w:cs="Arial" w:eastAsia="Arial" w:hAnsi="Arial"/>
          <w:b/>
          <w:color w:val="1A1A2D"/>
          <w:spacing w:val="0"/>
          <w:w w:val="100"/>
          <w:sz w:val="18"/>
          <w:szCs w:val="18"/>
        </w:rPr>
        <w:t> </w:t>
      </w:r>
      <w:r>
        <w:rPr>
          <w:rFonts w:ascii="Arial" w:cs="Arial" w:eastAsia="Arial" w:hAnsi="Arial"/>
          <w:b/>
          <w:color w:val="1A1A2D"/>
          <w:spacing w:val="0"/>
          <w:w w:val="100"/>
          <w:sz w:val="18"/>
          <w:szCs w:val="18"/>
        </w:rPr>
        <w:t>—</w:t>
      </w:r>
      <w:r>
        <w:rPr>
          <w:rFonts w:ascii="Arial" w:cs="Arial" w:eastAsia="Arial" w:hAnsi="Arial"/>
          <w:b/>
          <w:color w:val="1A1A2D"/>
          <w:spacing w:val="0"/>
          <w:w w:val="100"/>
          <w:sz w:val="18"/>
          <w:szCs w:val="18"/>
        </w:rPr>
        <w:t> </w:t>
      </w:r>
      <w:r>
        <w:rPr>
          <w:rFonts w:ascii="Arial" w:cs="Arial" w:eastAsia="Arial" w:hAnsi="Arial"/>
          <w:b/>
          <w:color w:val="1A1A2D"/>
          <w:spacing w:val="0"/>
          <w:w w:val="100"/>
          <w:sz w:val="18"/>
          <w:szCs w:val="18"/>
        </w:rPr>
        <w:t>IMSP</w:t>
      </w:r>
      <w:r>
        <w:rPr>
          <w:rFonts w:ascii="Arial" w:cs="Arial" w:eastAsia="Arial" w:hAnsi="Arial"/>
          <w:b/>
          <w:color w:val="1A1A2D"/>
          <w:spacing w:val="0"/>
          <w:w w:val="100"/>
          <w:sz w:val="18"/>
          <w:szCs w:val="18"/>
        </w:rPr>
        <w:t>                                                      </w:t>
      </w:r>
      <w:r>
        <w:rPr>
          <w:rFonts w:ascii="Arial" w:cs="Arial" w:eastAsia="Arial" w:hAnsi="Arial"/>
          <w:b/>
          <w:color w:val="1A1A2D"/>
          <w:spacing w:val="27"/>
          <w:w w:val="100"/>
          <w:sz w:val="18"/>
          <w:szCs w:val="18"/>
        </w:rPr>
        <w:t> </w:t>
      </w:r>
      <w:r>
        <w:rPr>
          <w:rFonts w:ascii="Arial" w:cs="Arial" w:eastAsia="Arial" w:hAnsi="Arial"/>
          <w:color w:val="FFFFFF"/>
          <w:spacing w:val="0"/>
          <w:w w:val="100"/>
          <w:position w:val="5"/>
          <w:sz w:val="14"/>
          <w:szCs w:val="14"/>
        </w:rPr>
        <w:t>Oct.</w:t>
      </w:r>
      <w:r>
        <w:rPr>
          <w:rFonts w:ascii="Arial" w:cs="Arial" w:eastAsia="Arial" w:hAnsi="Arial"/>
          <w:color w:val="FFFFFF"/>
          <w:spacing w:val="0"/>
          <w:w w:val="100"/>
          <w:position w:val="5"/>
          <w:sz w:val="14"/>
          <w:szCs w:val="14"/>
        </w:rPr>
        <w:t> </w:t>
      </w:r>
      <w:r>
        <w:rPr>
          <w:rFonts w:ascii="Arial" w:cs="Arial" w:eastAsia="Arial" w:hAnsi="Arial"/>
          <w:color w:val="FFFFFF"/>
          <w:spacing w:val="0"/>
          <w:w w:val="100"/>
          <w:position w:val="5"/>
          <w:sz w:val="14"/>
          <w:szCs w:val="14"/>
        </w:rPr>
        <w:t>2025</w:t>
      </w:r>
      <w:r>
        <w:rPr>
          <w:rFonts w:ascii="Arial" w:cs="Arial" w:eastAsia="Arial" w:hAnsi="Arial"/>
          <w:color w:val="FFFFFF"/>
          <w:spacing w:val="0"/>
          <w:w w:val="100"/>
          <w:position w:val="5"/>
          <w:sz w:val="14"/>
          <w:szCs w:val="14"/>
        </w:rPr>
        <w:t> </w:t>
      </w:r>
      <w:r>
        <w:rPr>
          <w:rFonts w:ascii="Arial" w:cs="Arial" w:eastAsia="Arial" w:hAnsi="Arial"/>
          <w:color w:val="FFFFFF"/>
          <w:spacing w:val="0"/>
          <w:w w:val="100"/>
          <w:position w:val="5"/>
          <w:sz w:val="14"/>
          <w:szCs w:val="14"/>
        </w:rPr>
        <w:t>—</w:t>
      </w:r>
      <w:r>
        <w:rPr>
          <w:rFonts w:ascii="Arial" w:cs="Arial" w:eastAsia="Arial" w:hAnsi="Arial"/>
          <w:color w:val="FFFFFF"/>
          <w:spacing w:val="0"/>
          <w:w w:val="100"/>
          <w:position w:val="5"/>
          <w:sz w:val="14"/>
          <w:szCs w:val="14"/>
        </w:rPr>
        <w:t> </w:t>
      </w:r>
      <w:r>
        <w:rPr>
          <w:rFonts w:ascii="Arial" w:cs="Arial" w:eastAsia="Arial" w:hAnsi="Arial"/>
          <w:color w:val="FFFFFF"/>
          <w:spacing w:val="0"/>
          <w:w w:val="100"/>
          <w:position w:val="5"/>
          <w:sz w:val="14"/>
          <w:szCs w:val="14"/>
        </w:rPr>
        <w:t>Présent</w:t>
      </w:r>
      <w:r>
        <w:rPr>
          <w:rFonts w:ascii="Arial" w:cs="Arial" w:eastAsia="Arial" w:hAnsi="Arial"/>
          <w:color w:val="000000"/>
          <w:spacing w:val="0"/>
          <w:w w:val="100"/>
          <w:position w:val="0"/>
          <w:sz w:val="14"/>
          <w:szCs w:val="14"/>
        </w:rPr>
      </w:r>
    </w:p>
    <w:p>
      <w:pPr>
        <w:rPr>
          <w:rFonts w:ascii="Arial" w:cs="Arial" w:eastAsia="Arial" w:hAnsi="Arial"/>
          <w:sz w:val="15"/>
          <w:szCs w:val="15"/>
        </w:rPr>
        <w:jc w:val="left"/>
        <w:spacing w:before="76"/>
      </w:pPr>
      <w:r>
        <w:rPr>
          <w:rFonts w:ascii="Arial" w:cs="Arial" w:eastAsia="Arial" w:hAnsi="Arial"/>
          <w:i/>
          <w:color w:val="545454"/>
          <w:spacing w:val="0"/>
          <w:w w:val="100"/>
          <w:sz w:val="15"/>
          <w:szCs w:val="15"/>
        </w:rPr>
        <w:t>Membre</w:t>
      </w:r>
      <w:r>
        <w:rPr>
          <w:rFonts w:ascii="Arial" w:cs="Arial" w:eastAsia="Arial" w:hAnsi="Arial"/>
          <w:i/>
          <w:color w:val="545454"/>
          <w:spacing w:val="0"/>
          <w:w w:val="100"/>
          <w:sz w:val="15"/>
          <w:szCs w:val="15"/>
        </w:rPr>
        <w:t> </w:t>
      </w:r>
      <w:r>
        <w:rPr>
          <w:rFonts w:ascii="Arial" w:cs="Arial" w:eastAsia="Arial" w:hAnsi="Arial"/>
          <w:i/>
          <w:color w:val="545454"/>
          <w:spacing w:val="0"/>
          <w:w w:val="100"/>
          <w:sz w:val="15"/>
          <w:szCs w:val="15"/>
        </w:rPr>
        <w:t>actif</w:t>
      </w:r>
      <w:r>
        <w:rPr>
          <w:rFonts w:ascii="Arial" w:cs="Arial" w:eastAsia="Arial" w:hAnsi="Arial"/>
          <w:i/>
          <w:color w:val="545454"/>
          <w:spacing w:val="0"/>
          <w:w w:val="100"/>
          <w:sz w:val="15"/>
          <w:szCs w:val="15"/>
        </w:rPr>
        <w:t> </w:t>
      </w:r>
      <w:r>
        <w:rPr>
          <w:rFonts w:ascii="Arial" w:cs="Arial" w:eastAsia="Arial" w:hAnsi="Arial"/>
          <w:i/>
          <w:color w:val="545454"/>
          <w:spacing w:val="0"/>
          <w:w w:val="100"/>
          <w:sz w:val="15"/>
          <w:szCs w:val="15"/>
        </w:rPr>
        <w:t>&amp;</w:t>
      </w:r>
      <w:r>
        <w:rPr>
          <w:rFonts w:ascii="Arial" w:cs="Arial" w:eastAsia="Arial" w:hAnsi="Arial"/>
          <w:i/>
          <w:color w:val="545454"/>
          <w:spacing w:val="0"/>
          <w:w w:val="100"/>
          <w:sz w:val="15"/>
          <w:szCs w:val="15"/>
        </w:rPr>
        <w:t> </w:t>
      </w:r>
      <w:r>
        <w:rPr>
          <w:rFonts w:ascii="Arial" w:cs="Arial" w:eastAsia="Arial" w:hAnsi="Arial"/>
          <w:i/>
          <w:color w:val="545454"/>
          <w:spacing w:val="0"/>
          <w:w w:val="100"/>
          <w:sz w:val="15"/>
          <w:szCs w:val="15"/>
        </w:rPr>
        <w:t>Développeur</w:t>
      </w:r>
      <w:r>
        <w:rPr>
          <w:rFonts w:ascii="Arial" w:cs="Arial" w:eastAsia="Arial" w:hAnsi="Arial"/>
          <w:color w:val="000000"/>
          <w:spacing w:val="0"/>
          <w:w w:val="100"/>
          <w:sz w:val="15"/>
          <w:szCs w:val="15"/>
        </w:rPr>
      </w:r>
    </w:p>
    <w:p>
      <w:pPr>
        <w:rPr>
          <w:sz w:val="11"/>
          <w:szCs w:val="11"/>
        </w:rPr>
        <w:jc w:val="left"/>
        <w:spacing w:before="1" w:line="100" w:lineRule="exact"/>
      </w:pPr>
      <w:r>
        <w:rPr>
          <w:sz w:val="11"/>
          <w:szCs w:val="11"/>
        </w:rPr>
      </w:r>
    </w:p>
    <w:p>
      <w:pPr>
        <w:rPr>
          <w:rFonts w:ascii="Arial" w:cs="Arial" w:eastAsia="Arial" w:hAnsi="Arial"/>
          <w:sz w:val="16"/>
          <w:szCs w:val="16"/>
        </w:rPr>
        <w:jc w:val="left"/>
        <w:spacing w:line="315" w:lineRule="auto"/>
        <w:ind w:left="213" w:right="873"/>
      </w:pPr>
      <w:r>
        <w:pict>
          <v:group coordorigin="4082,71" coordsize="60,60" style="position:absolute;margin-left:204.095pt;margin-top:3.53491pt;width:3pt;height:3pt;mso-position-horizontal-relative:page;mso-position-vertical-relative:paragraph;z-index:-196">
            <v:shape coordorigin="4082,71" coordsize="60,60" fillcolor="#E84460" filled="t" path="m4142,101l4134,80,4115,71,4112,71,4092,79,4082,98,4082,101,4090,121,4109,131,4112,131,4132,123,4142,104,4142,101xe" stroked="f" style="position:absolute;left:4082;top:71;width:60;height:60">
              <v:path arrowok="t"/>
              <v:fill/>
            </v:shape>
            <w10:wrap type="none"/>
          </v:group>
        </w:pict>
      </w:r>
      <w:r>
        <w:rPr>
          <w:rFonts w:ascii="Arial" w:cs="Arial" w:eastAsia="Arial" w:hAnsi="Arial"/>
          <w:color w:val="333333"/>
          <w:spacing w:val="0"/>
          <w:w w:val="104"/>
          <w:sz w:val="16"/>
          <w:szCs w:val="16"/>
        </w:rPr>
        <w:t>Co-développement</w:t>
      </w:r>
      <w:r>
        <w:rPr>
          <w:rFonts w:ascii="Arial" w:cs="Arial" w:eastAsia="Arial" w:hAnsi="Arial"/>
          <w:color w:val="333333"/>
          <w:spacing w:val="-3"/>
          <w:w w:val="104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d'un</w:t>
      </w:r>
      <w:r>
        <w:rPr>
          <w:rFonts w:ascii="Arial" w:cs="Arial" w:eastAsia="Arial" w:hAnsi="Arial"/>
          <w:color w:val="333333"/>
          <w:spacing w:val="11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système</w:t>
      </w:r>
      <w:r>
        <w:rPr>
          <w:rFonts w:ascii="Arial" w:cs="Arial" w:eastAsia="Arial" w:hAnsi="Arial"/>
          <w:color w:val="333333"/>
          <w:spacing w:val="23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de</w:t>
      </w:r>
      <w:r>
        <w:rPr>
          <w:rFonts w:ascii="Arial" w:cs="Arial" w:eastAsia="Arial" w:hAnsi="Arial"/>
          <w:color w:val="333333"/>
          <w:spacing w:val="4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recommandation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2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d'épreuves</w:t>
      </w:r>
      <w:r>
        <w:rPr>
          <w:rFonts w:ascii="Arial" w:cs="Arial" w:eastAsia="Arial" w:hAnsi="Arial"/>
          <w:color w:val="333333"/>
          <w:spacing w:val="30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(Python,</w:t>
      </w:r>
      <w:r>
        <w:rPr>
          <w:rFonts w:ascii="Arial" w:cs="Arial" w:eastAsia="Arial" w:hAnsi="Arial"/>
          <w:color w:val="333333"/>
          <w:spacing w:val="23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4"/>
          <w:sz w:val="16"/>
          <w:szCs w:val="16"/>
        </w:rPr>
        <w:t>Django,</w:t>
      </w:r>
      <w:r>
        <w:rPr>
          <w:rFonts w:ascii="Arial" w:cs="Arial" w:eastAsia="Arial" w:hAnsi="Arial"/>
          <w:color w:val="333333"/>
          <w:spacing w:val="-1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HTML/CSS/JS,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1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SQLite)</w:t>
      </w:r>
      <w:r>
        <w:rPr>
          <w:rFonts w:ascii="Arial" w:cs="Arial" w:eastAsia="Arial" w:hAnsi="Arial"/>
          <w:color w:val="333333"/>
          <w:spacing w:val="21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pour</w:t>
      </w:r>
      <w:r>
        <w:rPr>
          <w:rFonts w:ascii="Arial" w:cs="Arial" w:eastAsia="Arial" w:hAnsi="Arial"/>
          <w:color w:val="333333"/>
          <w:spacing w:val="9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~200</w:t>
      </w:r>
      <w:r>
        <w:rPr>
          <w:rFonts w:ascii="Arial" w:cs="Arial" w:eastAsia="Arial" w:hAnsi="Arial"/>
          <w:color w:val="333333"/>
          <w:spacing w:val="13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4"/>
          <w:sz w:val="16"/>
          <w:szCs w:val="16"/>
        </w:rPr>
        <w:t>étudiants</w:t>
      </w:r>
      <w:r>
        <w:rPr>
          <w:rFonts w:ascii="Arial" w:cs="Arial" w:eastAsia="Arial" w:hAnsi="Arial"/>
          <w:color w:val="000000"/>
          <w:spacing w:val="0"/>
          <w:w w:val="100"/>
          <w:sz w:val="16"/>
          <w:szCs w:val="16"/>
        </w:rPr>
      </w:r>
    </w:p>
    <w:p>
      <w:pPr>
        <w:rPr>
          <w:rFonts w:ascii="Arial" w:cs="Arial" w:eastAsia="Arial" w:hAnsi="Arial"/>
          <w:sz w:val="16"/>
          <w:szCs w:val="16"/>
        </w:rPr>
        <w:jc w:val="left"/>
        <w:spacing w:before="1"/>
        <w:ind w:left="213"/>
      </w:pP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Numérisation</w:t>
      </w:r>
      <w:r>
        <w:rPr>
          <w:rFonts w:ascii="Arial" w:cs="Arial" w:eastAsia="Arial" w:hAnsi="Arial"/>
          <w:color w:val="333333"/>
          <w:spacing w:val="37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et</w:t>
      </w:r>
      <w:r>
        <w:rPr>
          <w:rFonts w:ascii="Arial" w:cs="Arial" w:eastAsia="Arial" w:hAnsi="Arial"/>
          <w:color w:val="333333"/>
          <w:spacing w:val="4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structuration</w:t>
      </w:r>
      <w:r>
        <w:rPr>
          <w:rFonts w:ascii="Arial" w:cs="Arial" w:eastAsia="Arial" w:hAnsi="Arial"/>
          <w:color w:val="333333"/>
          <w:spacing w:val="34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de</w:t>
      </w:r>
      <w:r>
        <w:rPr>
          <w:rFonts w:ascii="Arial" w:cs="Arial" w:eastAsia="Arial" w:hAnsi="Arial"/>
          <w:color w:val="333333"/>
          <w:spacing w:val="4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+50</w:t>
      </w:r>
      <w:r>
        <w:rPr>
          <w:rFonts w:ascii="Arial" w:cs="Arial" w:eastAsia="Arial" w:hAnsi="Arial"/>
          <w:color w:val="333333"/>
          <w:spacing w:val="10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épreuves</w:t>
      </w:r>
      <w:r>
        <w:rPr>
          <w:rFonts w:ascii="Arial" w:cs="Arial" w:eastAsia="Arial" w:hAnsi="Arial"/>
          <w:color w:val="333333"/>
          <w:spacing w:val="19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passées</w:t>
      </w:r>
      <w:r>
        <w:rPr>
          <w:rFonts w:ascii="Arial" w:cs="Arial" w:eastAsia="Arial" w:hAnsi="Arial"/>
          <w:color w:val="333333"/>
          <w:spacing w:val="17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dans</w:t>
      </w:r>
      <w:r>
        <w:rPr>
          <w:rFonts w:ascii="Arial" w:cs="Arial" w:eastAsia="Arial" w:hAnsi="Arial"/>
          <w:color w:val="333333"/>
          <w:spacing w:val="9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une</w:t>
      </w:r>
      <w:r>
        <w:rPr>
          <w:rFonts w:ascii="Arial" w:cs="Arial" w:eastAsia="Arial" w:hAnsi="Arial"/>
          <w:color w:val="333333"/>
          <w:spacing w:val="7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base</w:t>
      </w:r>
      <w:r>
        <w:rPr>
          <w:rFonts w:ascii="Arial" w:cs="Arial" w:eastAsia="Arial" w:hAnsi="Arial"/>
          <w:color w:val="333333"/>
          <w:spacing w:val="9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de</w:t>
      </w:r>
      <w:r>
        <w:rPr>
          <w:rFonts w:ascii="Arial" w:cs="Arial" w:eastAsia="Arial" w:hAnsi="Arial"/>
          <w:color w:val="333333"/>
          <w:spacing w:val="4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données</w:t>
      </w:r>
      <w:r>
        <w:rPr>
          <w:rFonts w:ascii="Arial" w:cs="Arial" w:eastAsia="Arial" w:hAnsi="Arial"/>
          <w:color w:val="333333"/>
          <w:spacing w:val="17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4"/>
          <w:sz w:val="16"/>
          <w:szCs w:val="16"/>
        </w:rPr>
        <w:t>relationnelle</w:t>
      </w:r>
      <w:r>
        <w:rPr>
          <w:rFonts w:ascii="Arial" w:cs="Arial" w:eastAsia="Arial" w:hAnsi="Arial"/>
          <w:color w:val="000000"/>
          <w:spacing w:val="0"/>
          <w:w w:val="100"/>
          <w:sz w:val="16"/>
          <w:szCs w:val="16"/>
        </w:rPr>
      </w:r>
    </w:p>
    <w:p>
      <w:pPr>
        <w:rPr>
          <w:rFonts w:ascii="Arial" w:cs="Arial" w:eastAsia="Arial" w:hAnsi="Arial"/>
          <w:sz w:val="16"/>
          <w:szCs w:val="16"/>
        </w:rPr>
        <w:jc w:val="left"/>
        <w:spacing w:before="54"/>
        <w:ind w:left="213"/>
      </w:pP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Animation</w:t>
      </w:r>
      <w:r>
        <w:rPr>
          <w:rFonts w:ascii="Arial" w:cs="Arial" w:eastAsia="Arial" w:hAnsi="Arial"/>
          <w:color w:val="333333"/>
          <w:spacing w:val="27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d'ateliers</w:t>
      </w:r>
      <w:r>
        <w:rPr>
          <w:rFonts w:ascii="Arial" w:cs="Arial" w:eastAsia="Arial" w:hAnsi="Arial"/>
          <w:color w:val="333333"/>
          <w:spacing w:val="24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hebdomadaires</w:t>
      </w:r>
      <w:r>
        <w:rPr>
          <w:rFonts w:ascii="Arial" w:cs="Arial" w:eastAsia="Arial" w:hAnsi="Arial"/>
          <w:color w:val="333333"/>
          <w:spacing w:val="32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:</w:t>
      </w:r>
      <w:r>
        <w:rPr>
          <w:rFonts w:ascii="Arial" w:cs="Arial" w:eastAsia="Arial" w:hAnsi="Arial"/>
          <w:color w:val="333333"/>
          <w:spacing w:val="1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Python,</w:t>
      </w:r>
      <w:r>
        <w:rPr>
          <w:rFonts w:ascii="Arial" w:cs="Arial" w:eastAsia="Arial" w:hAnsi="Arial"/>
          <w:color w:val="333333"/>
          <w:spacing w:val="21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algorithmique,</w:t>
      </w:r>
      <w:r>
        <w:rPr>
          <w:rFonts w:ascii="Arial" w:cs="Arial" w:eastAsia="Arial" w:hAnsi="Arial"/>
          <w:color w:val="333333"/>
          <w:spacing w:val="39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structures</w:t>
      </w:r>
      <w:r>
        <w:rPr>
          <w:rFonts w:ascii="Arial" w:cs="Arial" w:eastAsia="Arial" w:hAnsi="Arial"/>
          <w:color w:val="333333"/>
          <w:spacing w:val="27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de</w:t>
      </w:r>
      <w:r>
        <w:rPr>
          <w:rFonts w:ascii="Arial" w:cs="Arial" w:eastAsia="Arial" w:hAnsi="Arial"/>
          <w:color w:val="333333"/>
          <w:spacing w:val="4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3"/>
          <w:sz w:val="16"/>
          <w:szCs w:val="16"/>
        </w:rPr>
        <w:t>données</w:t>
      </w:r>
      <w:r>
        <w:rPr>
          <w:rFonts w:ascii="Arial" w:cs="Arial" w:eastAsia="Arial" w:hAnsi="Arial"/>
          <w:color w:val="000000"/>
          <w:spacing w:val="0"/>
          <w:w w:val="100"/>
          <w:sz w:val="16"/>
          <w:szCs w:val="16"/>
        </w:rPr>
      </w:r>
    </w:p>
    <w:p>
      <w:pPr>
        <w:rPr>
          <w:rFonts w:ascii="Arial" w:cs="Arial" w:eastAsia="Arial" w:hAnsi="Arial"/>
          <w:sz w:val="16"/>
          <w:szCs w:val="16"/>
        </w:rPr>
        <w:jc w:val="left"/>
        <w:spacing w:before="54"/>
        <w:ind w:left="213"/>
      </w:pPr>
      <w:r>
        <w:pict>
          <v:group coordorigin="4082,125" coordsize="60,60" style="position:absolute;margin-left:204.095pt;margin-top:6.23491pt;width:3pt;height:3pt;mso-position-horizontal-relative:page;mso-position-vertical-relative:paragraph;z-index:-193">
            <v:shape coordorigin="4082,125" coordsize="60,60" fillcolor="#E84460" filled="t" path="m4142,155l4134,134,4115,125,4112,125,4092,133,4082,152,4082,155,4090,175,4109,185,4112,185,4132,177,4142,158,4142,155xe" stroked="f" style="position:absolute;left:4082;top:125;width:60;height:60">
              <v:path arrowok="t"/>
              <v:fill/>
            </v:shape>
            <w10:wrap type="none"/>
          </v:group>
        </w:pic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Intégration</w:t>
      </w:r>
      <w:r>
        <w:rPr>
          <w:rFonts w:ascii="Arial" w:cs="Arial" w:eastAsia="Arial" w:hAnsi="Arial"/>
          <w:color w:val="333333"/>
          <w:spacing w:val="29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d'un</w:t>
      </w:r>
      <w:r>
        <w:rPr>
          <w:rFonts w:ascii="Arial" w:cs="Arial" w:eastAsia="Arial" w:hAnsi="Arial"/>
          <w:color w:val="333333"/>
          <w:spacing w:val="11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moteur</w:t>
      </w:r>
      <w:r>
        <w:rPr>
          <w:rFonts w:ascii="Arial" w:cs="Arial" w:eastAsia="Arial" w:hAnsi="Arial"/>
          <w:color w:val="333333"/>
          <w:spacing w:val="19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de</w:t>
      </w:r>
      <w:r>
        <w:rPr>
          <w:rFonts w:ascii="Arial" w:cs="Arial" w:eastAsia="Arial" w:hAnsi="Arial"/>
          <w:color w:val="333333"/>
          <w:spacing w:val="4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recherche</w:t>
      </w:r>
      <w:r>
        <w:rPr>
          <w:rFonts w:ascii="Arial" w:cs="Arial" w:eastAsia="Arial" w:hAnsi="Arial"/>
          <w:color w:val="333333"/>
          <w:spacing w:val="20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par</w:t>
      </w:r>
      <w:r>
        <w:rPr>
          <w:rFonts w:ascii="Arial" w:cs="Arial" w:eastAsia="Arial" w:hAnsi="Arial"/>
          <w:color w:val="333333"/>
          <w:spacing w:val="6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matière,</w:t>
      </w:r>
      <w:r>
        <w:rPr>
          <w:rFonts w:ascii="Arial" w:cs="Arial" w:eastAsia="Arial" w:hAnsi="Arial"/>
          <w:color w:val="333333"/>
          <w:spacing w:val="22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année</w:t>
      </w:r>
      <w:r>
        <w:rPr>
          <w:rFonts w:ascii="Arial" w:cs="Arial" w:eastAsia="Arial" w:hAnsi="Arial"/>
          <w:color w:val="333333"/>
          <w:spacing w:val="12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et</w:t>
      </w:r>
      <w:r>
        <w:rPr>
          <w:rFonts w:ascii="Arial" w:cs="Arial" w:eastAsia="Arial" w:hAnsi="Arial"/>
          <w:color w:val="333333"/>
          <w:spacing w:val="4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niveau</w:t>
      </w:r>
      <w:r>
        <w:rPr>
          <w:rFonts w:ascii="Arial" w:cs="Arial" w:eastAsia="Arial" w:hAnsi="Arial"/>
          <w:color w:val="333333"/>
          <w:spacing w:val="13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de</w:t>
      </w:r>
      <w:r>
        <w:rPr>
          <w:rFonts w:ascii="Arial" w:cs="Arial" w:eastAsia="Arial" w:hAnsi="Arial"/>
          <w:color w:val="333333"/>
          <w:spacing w:val="4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difficulté</w:t>
      </w:r>
      <w:r>
        <w:rPr>
          <w:rFonts w:ascii="Arial" w:cs="Arial" w:eastAsia="Arial" w:hAnsi="Arial"/>
          <w:color w:val="333333"/>
          <w:spacing w:val="22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(en</w:t>
      </w:r>
      <w:r>
        <w:rPr>
          <w:rFonts w:ascii="Arial" w:cs="Arial" w:eastAsia="Arial" w:hAnsi="Arial"/>
          <w:color w:val="333333"/>
          <w:spacing w:val="6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3"/>
          <w:sz w:val="16"/>
          <w:szCs w:val="16"/>
        </w:rPr>
        <w:t>cours)</w:t>
      </w:r>
      <w:r>
        <w:rPr>
          <w:rFonts w:ascii="Arial" w:cs="Arial" w:eastAsia="Arial" w:hAnsi="Arial"/>
          <w:color w:val="000000"/>
          <w:spacing w:val="0"/>
          <w:w w:val="100"/>
          <w:sz w:val="16"/>
          <w:szCs w:val="16"/>
        </w:rPr>
      </w:r>
    </w:p>
    <w:p>
      <w:pPr>
        <w:rPr>
          <w:sz w:val="12"/>
          <w:szCs w:val="12"/>
        </w:rPr>
        <w:jc w:val="left"/>
        <w:spacing w:before="7" w:line="120" w:lineRule="exact"/>
      </w:pPr>
      <w:r>
        <w:rPr>
          <w:sz w:val="12"/>
          <w:szCs w:val="12"/>
        </w:rPr>
      </w:r>
    </w:p>
    <w:p>
      <w:pPr>
        <w:rPr>
          <w:rFonts w:ascii="Arial" w:cs="Arial" w:eastAsia="Arial" w:hAnsi="Arial"/>
          <w:sz w:val="14"/>
          <w:szCs w:val="14"/>
        </w:rPr>
        <w:jc w:val="left"/>
      </w:pPr>
      <w:r>
        <w:pict>
          <v:group coordorigin="10036,-82" coordsize="1303,283" style="position:absolute;margin-left:501.779pt;margin-top:-4.10728pt;width:65.15pt;height:14.1732pt;mso-position-horizontal-relative:page;mso-position-vertical-relative:paragraph;z-index:-192">
            <v:shape coordorigin="10036,-82" coordsize="1303,283" fillcolor="#0F3460" filled="t" path="m10076,201l11299,201,11320,195,11334,179,11339,161,11339,-42,11332,-63,11317,-78,11299,-82,10076,-82,10054,-76,10040,-60,10036,-42,10036,161,10042,183,10058,197,10076,201xe" stroked="f" style="position:absolute;left:10036;top:-82;width:1303;height:283">
              <v:path arrowok="t"/>
              <v:fill/>
            </v:shape>
            <w10:wrap type="none"/>
          </v:group>
        </w:pict>
      </w:r>
      <w:r>
        <w:rPr>
          <w:rFonts w:ascii="Arial" w:cs="Arial" w:eastAsia="Arial" w:hAnsi="Arial"/>
          <w:b/>
          <w:color w:val="1A1A2D"/>
          <w:spacing w:val="0"/>
          <w:w w:val="100"/>
          <w:sz w:val="18"/>
          <w:szCs w:val="18"/>
        </w:rPr>
        <w:t>Commerce</w:t>
      </w:r>
      <w:r>
        <w:rPr>
          <w:rFonts w:ascii="Arial" w:cs="Arial" w:eastAsia="Arial" w:hAnsi="Arial"/>
          <w:b/>
          <w:color w:val="1A1A2D"/>
          <w:spacing w:val="0"/>
          <w:w w:val="100"/>
          <w:sz w:val="18"/>
          <w:szCs w:val="18"/>
        </w:rPr>
        <w:t> </w:t>
      </w:r>
      <w:r>
        <w:rPr>
          <w:rFonts w:ascii="Arial" w:cs="Arial" w:eastAsia="Arial" w:hAnsi="Arial"/>
          <w:b/>
          <w:color w:val="1A1A2D"/>
          <w:spacing w:val="0"/>
          <w:w w:val="100"/>
          <w:sz w:val="18"/>
          <w:szCs w:val="18"/>
        </w:rPr>
        <w:t>Familiale</w:t>
      </w:r>
      <w:r>
        <w:rPr>
          <w:rFonts w:ascii="Arial" w:cs="Arial" w:eastAsia="Arial" w:hAnsi="Arial"/>
          <w:b/>
          <w:color w:val="1A1A2D"/>
          <w:spacing w:val="0"/>
          <w:w w:val="100"/>
          <w:sz w:val="18"/>
          <w:szCs w:val="18"/>
        </w:rPr>
        <w:t>                                                                                      </w:t>
      </w:r>
      <w:r>
        <w:rPr>
          <w:rFonts w:ascii="Arial" w:cs="Arial" w:eastAsia="Arial" w:hAnsi="Arial"/>
          <w:b/>
          <w:color w:val="1A1A2D"/>
          <w:spacing w:val="39"/>
          <w:w w:val="100"/>
          <w:sz w:val="18"/>
          <w:szCs w:val="18"/>
        </w:rPr>
        <w:t> </w:t>
      </w:r>
      <w:r>
        <w:rPr>
          <w:rFonts w:ascii="Arial" w:cs="Arial" w:eastAsia="Arial" w:hAnsi="Arial"/>
          <w:color w:val="FFFFFF"/>
          <w:spacing w:val="0"/>
          <w:w w:val="100"/>
          <w:position w:val="5"/>
          <w:sz w:val="14"/>
          <w:szCs w:val="14"/>
        </w:rPr>
        <w:t>Août</w:t>
      </w:r>
      <w:r>
        <w:rPr>
          <w:rFonts w:ascii="Arial" w:cs="Arial" w:eastAsia="Arial" w:hAnsi="Arial"/>
          <w:color w:val="FFFFFF"/>
          <w:spacing w:val="0"/>
          <w:w w:val="100"/>
          <w:position w:val="5"/>
          <w:sz w:val="14"/>
          <w:szCs w:val="14"/>
        </w:rPr>
        <w:t> </w:t>
      </w:r>
      <w:r>
        <w:rPr>
          <w:rFonts w:ascii="Arial" w:cs="Arial" w:eastAsia="Arial" w:hAnsi="Arial"/>
          <w:color w:val="FFFFFF"/>
          <w:spacing w:val="0"/>
          <w:w w:val="100"/>
          <w:position w:val="5"/>
          <w:sz w:val="14"/>
          <w:szCs w:val="14"/>
        </w:rPr>
        <w:t>—</w:t>
      </w:r>
      <w:r>
        <w:rPr>
          <w:rFonts w:ascii="Arial" w:cs="Arial" w:eastAsia="Arial" w:hAnsi="Arial"/>
          <w:color w:val="FFFFFF"/>
          <w:spacing w:val="0"/>
          <w:w w:val="100"/>
          <w:position w:val="5"/>
          <w:sz w:val="14"/>
          <w:szCs w:val="14"/>
        </w:rPr>
        <w:t> </w:t>
      </w:r>
      <w:r>
        <w:rPr>
          <w:rFonts w:ascii="Arial" w:cs="Arial" w:eastAsia="Arial" w:hAnsi="Arial"/>
          <w:color w:val="FFFFFF"/>
          <w:spacing w:val="0"/>
          <w:w w:val="100"/>
          <w:position w:val="5"/>
          <w:sz w:val="14"/>
          <w:szCs w:val="14"/>
        </w:rPr>
        <w:t>Sept.</w:t>
      </w:r>
      <w:r>
        <w:rPr>
          <w:rFonts w:ascii="Arial" w:cs="Arial" w:eastAsia="Arial" w:hAnsi="Arial"/>
          <w:color w:val="FFFFFF"/>
          <w:spacing w:val="0"/>
          <w:w w:val="100"/>
          <w:position w:val="5"/>
          <w:sz w:val="14"/>
          <w:szCs w:val="14"/>
        </w:rPr>
        <w:t> </w:t>
      </w:r>
      <w:r>
        <w:rPr>
          <w:rFonts w:ascii="Arial" w:cs="Arial" w:eastAsia="Arial" w:hAnsi="Arial"/>
          <w:color w:val="FFFFFF"/>
          <w:spacing w:val="0"/>
          <w:w w:val="100"/>
          <w:position w:val="5"/>
          <w:sz w:val="14"/>
          <w:szCs w:val="14"/>
        </w:rPr>
        <w:t>2025</w:t>
      </w:r>
      <w:r>
        <w:rPr>
          <w:rFonts w:ascii="Arial" w:cs="Arial" w:eastAsia="Arial" w:hAnsi="Arial"/>
          <w:color w:val="000000"/>
          <w:spacing w:val="0"/>
          <w:w w:val="100"/>
          <w:position w:val="0"/>
          <w:sz w:val="14"/>
          <w:szCs w:val="14"/>
        </w:rPr>
      </w:r>
    </w:p>
    <w:p>
      <w:pPr>
        <w:rPr>
          <w:rFonts w:ascii="Arial" w:cs="Arial" w:eastAsia="Arial" w:hAnsi="Arial"/>
          <w:sz w:val="15"/>
          <w:szCs w:val="15"/>
        </w:rPr>
        <w:jc w:val="left"/>
        <w:spacing w:before="76"/>
      </w:pPr>
      <w:r>
        <w:rPr>
          <w:rFonts w:ascii="Arial" w:cs="Arial" w:eastAsia="Arial" w:hAnsi="Arial"/>
          <w:i/>
          <w:color w:val="545454"/>
          <w:spacing w:val="0"/>
          <w:w w:val="100"/>
          <w:sz w:val="15"/>
          <w:szCs w:val="15"/>
        </w:rPr>
        <w:t>Vendeur</w:t>
      </w:r>
      <w:r>
        <w:rPr>
          <w:rFonts w:ascii="Arial" w:cs="Arial" w:eastAsia="Arial" w:hAnsi="Arial"/>
          <w:i/>
          <w:color w:val="545454"/>
          <w:spacing w:val="0"/>
          <w:w w:val="100"/>
          <w:sz w:val="15"/>
          <w:szCs w:val="15"/>
        </w:rPr>
        <w:t> </w:t>
      </w:r>
      <w:r>
        <w:rPr>
          <w:rFonts w:ascii="Arial" w:cs="Arial" w:eastAsia="Arial" w:hAnsi="Arial"/>
          <w:i/>
          <w:color w:val="545454"/>
          <w:spacing w:val="0"/>
          <w:w w:val="100"/>
          <w:sz w:val="15"/>
          <w:szCs w:val="15"/>
        </w:rPr>
        <w:t>/</w:t>
      </w:r>
      <w:r>
        <w:rPr>
          <w:rFonts w:ascii="Arial" w:cs="Arial" w:eastAsia="Arial" w:hAnsi="Arial"/>
          <w:i/>
          <w:color w:val="545454"/>
          <w:spacing w:val="0"/>
          <w:w w:val="100"/>
          <w:sz w:val="15"/>
          <w:szCs w:val="15"/>
        </w:rPr>
        <w:t> </w:t>
      </w:r>
      <w:r>
        <w:rPr>
          <w:rFonts w:ascii="Arial" w:cs="Arial" w:eastAsia="Arial" w:hAnsi="Arial"/>
          <w:i/>
          <w:color w:val="545454"/>
          <w:spacing w:val="0"/>
          <w:w w:val="100"/>
          <w:sz w:val="15"/>
          <w:szCs w:val="15"/>
        </w:rPr>
        <w:t>Gestionnaire</w:t>
      </w:r>
      <w:r>
        <w:rPr>
          <w:rFonts w:ascii="Arial" w:cs="Arial" w:eastAsia="Arial" w:hAnsi="Arial"/>
          <w:i/>
          <w:color w:val="545454"/>
          <w:spacing w:val="0"/>
          <w:w w:val="100"/>
          <w:sz w:val="15"/>
          <w:szCs w:val="15"/>
        </w:rPr>
        <w:t> </w:t>
      </w:r>
      <w:r>
        <w:rPr>
          <w:rFonts w:ascii="Arial" w:cs="Arial" w:eastAsia="Arial" w:hAnsi="Arial"/>
          <w:i/>
          <w:color w:val="545454"/>
          <w:spacing w:val="0"/>
          <w:w w:val="100"/>
          <w:sz w:val="15"/>
          <w:szCs w:val="15"/>
        </w:rPr>
        <w:t>de</w:t>
      </w:r>
      <w:r>
        <w:rPr>
          <w:rFonts w:ascii="Arial" w:cs="Arial" w:eastAsia="Arial" w:hAnsi="Arial"/>
          <w:i/>
          <w:color w:val="545454"/>
          <w:spacing w:val="0"/>
          <w:w w:val="100"/>
          <w:sz w:val="15"/>
          <w:szCs w:val="15"/>
        </w:rPr>
        <w:t> </w:t>
      </w:r>
      <w:r>
        <w:rPr>
          <w:rFonts w:ascii="Arial" w:cs="Arial" w:eastAsia="Arial" w:hAnsi="Arial"/>
          <w:i/>
          <w:color w:val="545454"/>
          <w:spacing w:val="0"/>
          <w:w w:val="100"/>
          <w:sz w:val="15"/>
          <w:szCs w:val="15"/>
        </w:rPr>
        <w:t>caisse</w:t>
      </w:r>
      <w:r>
        <w:rPr>
          <w:rFonts w:ascii="Arial" w:cs="Arial" w:eastAsia="Arial" w:hAnsi="Arial"/>
          <w:color w:val="000000"/>
          <w:spacing w:val="0"/>
          <w:w w:val="100"/>
          <w:sz w:val="15"/>
          <w:szCs w:val="15"/>
        </w:rPr>
      </w:r>
    </w:p>
    <w:p>
      <w:pPr>
        <w:rPr>
          <w:sz w:val="11"/>
          <w:szCs w:val="11"/>
        </w:rPr>
        <w:jc w:val="left"/>
        <w:spacing w:before="1" w:line="100" w:lineRule="exact"/>
      </w:pPr>
      <w:r>
        <w:rPr>
          <w:sz w:val="11"/>
          <w:szCs w:val="11"/>
        </w:rPr>
      </w:r>
    </w:p>
    <w:p>
      <w:pPr>
        <w:rPr>
          <w:rFonts w:ascii="Arial" w:cs="Arial" w:eastAsia="Arial" w:hAnsi="Arial"/>
          <w:sz w:val="16"/>
          <w:szCs w:val="16"/>
        </w:rPr>
        <w:jc w:val="left"/>
        <w:ind w:left="213"/>
      </w:pPr>
      <w:r>
        <w:pict>
          <v:group coordorigin="4082,71" coordsize="60,60" style="position:absolute;margin-left:204.095pt;margin-top:3.53491pt;width:3pt;height:3pt;mso-position-horizontal-relative:page;mso-position-vertical-relative:paragraph;z-index:-191">
            <v:shape coordorigin="4082,71" coordsize="60,60" fillcolor="#E84460" filled="t" path="m4142,101l4134,80,4115,71,4112,71,4092,79,4082,98,4082,101,4090,121,4109,131,4112,131,4132,123,4142,104,4142,101xe" stroked="f" style="position:absolute;left:4082;top:71;width:60;height:60">
              <v:path arrowok="t"/>
              <v:fill/>
            </v:shape>
            <w10:wrap type="none"/>
          </v:group>
        </w:pic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Conseil</w:t>
      </w:r>
      <w:r>
        <w:rPr>
          <w:rFonts w:ascii="Arial" w:cs="Arial" w:eastAsia="Arial" w:hAnsi="Arial"/>
          <w:color w:val="333333"/>
          <w:spacing w:val="20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client,</w:t>
      </w:r>
      <w:r>
        <w:rPr>
          <w:rFonts w:ascii="Arial" w:cs="Arial" w:eastAsia="Arial" w:hAnsi="Arial"/>
          <w:color w:val="333333"/>
          <w:spacing w:val="16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gestion</w:t>
      </w:r>
      <w:r>
        <w:rPr>
          <w:rFonts w:ascii="Arial" w:cs="Arial" w:eastAsia="Arial" w:hAnsi="Arial"/>
          <w:color w:val="333333"/>
          <w:spacing w:val="20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rigoureuse</w:t>
      </w:r>
      <w:r>
        <w:rPr>
          <w:rFonts w:ascii="Arial" w:cs="Arial" w:eastAsia="Arial" w:hAnsi="Arial"/>
          <w:color w:val="333333"/>
          <w:spacing w:val="29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de</w:t>
      </w:r>
      <w:r>
        <w:rPr>
          <w:rFonts w:ascii="Arial" w:cs="Arial" w:eastAsia="Arial" w:hAnsi="Arial"/>
          <w:color w:val="333333"/>
          <w:spacing w:val="6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la</w:t>
      </w:r>
      <w:r>
        <w:rPr>
          <w:rFonts w:ascii="Arial" w:cs="Arial" w:eastAsia="Arial" w:hAnsi="Arial"/>
          <w:color w:val="333333"/>
          <w:spacing w:val="4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caisse</w:t>
      </w:r>
      <w:r>
        <w:rPr>
          <w:rFonts w:ascii="Arial" w:cs="Arial" w:eastAsia="Arial" w:hAnsi="Arial"/>
          <w:color w:val="333333"/>
          <w:spacing w:val="17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et</w:t>
      </w:r>
      <w:r>
        <w:rPr>
          <w:rFonts w:ascii="Arial" w:cs="Arial" w:eastAsia="Arial" w:hAnsi="Arial"/>
          <w:color w:val="333333"/>
          <w:spacing w:val="4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tenue</w:t>
      </w:r>
      <w:r>
        <w:rPr>
          <w:rFonts w:ascii="Arial" w:cs="Arial" w:eastAsia="Arial" w:hAnsi="Arial"/>
          <w:color w:val="333333"/>
          <w:spacing w:val="15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comptable</w:t>
      </w:r>
      <w:r>
        <w:rPr>
          <w:rFonts w:ascii="Arial" w:cs="Arial" w:eastAsia="Arial" w:hAnsi="Arial"/>
          <w:color w:val="333333"/>
          <w:spacing w:val="29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du</w:t>
      </w:r>
      <w:r>
        <w:rPr>
          <w:rFonts w:ascii="Arial" w:cs="Arial" w:eastAsia="Arial" w:hAnsi="Arial"/>
          <w:color w:val="333333"/>
          <w:spacing w:val="6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point</w:t>
      </w:r>
      <w:r>
        <w:rPr>
          <w:rFonts w:ascii="Arial" w:cs="Arial" w:eastAsia="Arial" w:hAnsi="Arial"/>
          <w:color w:val="333333"/>
          <w:spacing w:val="13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de</w:t>
      </w:r>
      <w:r>
        <w:rPr>
          <w:rFonts w:ascii="Arial" w:cs="Arial" w:eastAsia="Arial" w:hAnsi="Arial"/>
          <w:color w:val="333333"/>
          <w:spacing w:val="6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4"/>
          <w:sz w:val="16"/>
          <w:szCs w:val="16"/>
        </w:rPr>
        <w:t>vente</w:t>
      </w:r>
      <w:r>
        <w:rPr>
          <w:rFonts w:ascii="Arial" w:cs="Arial" w:eastAsia="Arial" w:hAnsi="Arial"/>
          <w:color w:val="000000"/>
          <w:spacing w:val="0"/>
          <w:w w:val="100"/>
          <w:sz w:val="16"/>
          <w:szCs w:val="16"/>
        </w:rPr>
      </w:r>
    </w:p>
    <w:p>
      <w:pPr>
        <w:rPr>
          <w:rFonts w:ascii="Arial" w:cs="Arial" w:eastAsia="Arial" w:hAnsi="Arial"/>
          <w:sz w:val="16"/>
          <w:szCs w:val="16"/>
        </w:rPr>
        <w:jc w:val="left"/>
        <w:spacing w:before="54"/>
        <w:ind w:left="213"/>
      </w:pP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Compétences</w:t>
      </w:r>
      <w:r>
        <w:rPr>
          <w:rFonts w:ascii="Arial" w:cs="Arial" w:eastAsia="Arial" w:hAnsi="Arial"/>
          <w:color w:val="333333"/>
          <w:spacing w:val="38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clés</w:t>
      </w:r>
      <w:r>
        <w:rPr>
          <w:rFonts w:ascii="Arial" w:cs="Arial" w:eastAsia="Arial" w:hAnsi="Arial"/>
          <w:color w:val="333333"/>
          <w:spacing w:val="10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:</w:t>
      </w:r>
      <w:r>
        <w:rPr>
          <w:rFonts w:ascii="Arial" w:cs="Arial" w:eastAsia="Arial" w:hAnsi="Arial"/>
          <w:color w:val="333333"/>
          <w:spacing w:val="1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communication,</w:t>
      </w:r>
      <w:r>
        <w:rPr>
          <w:rFonts w:ascii="Arial" w:cs="Arial" w:eastAsia="Arial" w:hAnsi="Arial"/>
          <w:color w:val="333333"/>
          <w:spacing w:val="44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rigueur,</w:t>
      </w:r>
      <w:r>
        <w:rPr>
          <w:rFonts w:ascii="Arial" w:cs="Arial" w:eastAsia="Arial" w:hAnsi="Arial"/>
          <w:color w:val="333333"/>
          <w:spacing w:val="21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précision,</w:t>
      </w:r>
      <w:r>
        <w:rPr>
          <w:rFonts w:ascii="Arial" w:cs="Arial" w:eastAsia="Arial" w:hAnsi="Arial"/>
          <w:color w:val="333333"/>
          <w:spacing w:val="26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calme</w:t>
      </w:r>
      <w:r>
        <w:rPr>
          <w:rFonts w:ascii="Arial" w:cs="Arial" w:eastAsia="Arial" w:hAnsi="Arial"/>
          <w:color w:val="333333"/>
          <w:spacing w:val="16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sous</w:t>
      </w:r>
      <w:r>
        <w:rPr>
          <w:rFonts w:ascii="Arial" w:cs="Arial" w:eastAsia="Arial" w:hAnsi="Arial"/>
          <w:color w:val="333333"/>
          <w:spacing w:val="13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4"/>
          <w:sz w:val="16"/>
          <w:szCs w:val="16"/>
        </w:rPr>
        <w:t>pression</w:t>
      </w:r>
      <w:r>
        <w:rPr>
          <w:rFonts w:ascii="Arial" w:cs="Arial" w:eastAsia="Arial" w:hAnsi="Arial"/>
          <w:color w:val="000000"/>
          <w:spacing w:val="0"/>
          <w:w w:val="100"/>
          <w:sz w:val="16"/>
          <w:szCs w:val="16"/>
        </w:rPr>
      </w:r>
    </w:p>
    <w:p>
      <w:pPr>
        <w:rPr>
          <w:sz w:val="12"/>
          <w:szCs w:val="12"/>
        </w:rPr>
        <w:jc w:val="left"/>
        <w:spacing w:before="7" w:line="120" w:lineRule="exact"/>
      </w:pPr>
      <w:r>
        <w:rPr>
          <w:sz w:val="12"/>
          <w:szCs w:val="12"/>
        </w:rPr>
      </w:r>
    </w:p>
    <w:p>
      <w:pPr>
        <w:rPr>
          <w:rFonts w:ascii="Arial" w:cs="Arial" w:eastAsia="Arial" w:hAnsi="Arial"/>
          <w:sz w:val="14"/>
          <w:szCs w:val="14"/>
        </w:rPr>
        <w:jc w:val="left"/>
      </w:pPr>
      <w:r>
        <w:pict>
          <v:group coordorigin="9911,-82" coordsize="1427,283" style="position:absolute;margin-left:495.563pt;margin-top:-4.10728pt;width:71.366pt;height:14.1732pt;mso-position-horizontal-relative:page;mso-position-vertical-relative:paragraph;z-index:-189">
            <v:shape coordorigin="9911,-82" coordsize="1427,283" fillcolor="#0F3460" filled="t" path="m9951,201l11299,201,11320,195,11334,179,11339,161,11339,-42,11332,-63,11317,-78,11299,-82,9951,-82,9930,-76,9916,-60,9911,-42,9911,161,9917,183,9933,197,9951,201xe" stroked="f" style="position:absolute;left:9911;top:-82;width:1427;height:283">
              <v:path arrowok="t"/>
              <v:fill/>
            </v:shape>
            <w10:wrap type="none"/>
          </v:group>
        </w:pict>
      </w:r>
      <w:r>
        <w:rPr>
          <w:rFonts w:ascii="Arial" w:cs="Arial" w:eastAsia="Arial" w:hAnsi="Arial"/>
          <w:b/>
          <w:color w:val="1A1A2D"/>
          <w:spacing w:val="0"/>
          <w:w w:val="100"/>
          <w:sz w:val="18"/>
          <w:szCs w:val="18"/>
        </w:rPr>
        <w:t>Club</w:t>
      </w:r>
      <w:r>
        <w:rPr>
          <w:rFonts w:ascii="Arial" w:cs="Arial" w:eastAsia="Arial" w:hAnsi="Arial"/>
          <w:b/>
          <w:color w:val="1A1A2D"/>
          <w:spacing w:val="0"/>
          <w:w w:val="100"/>
          <w:sz w:val="18"/>
          <w:szCs w:val="18"/>
        </w:rPr>
        <w:t> </w:t>
      </w:r>
      <w:r>
        <w:rPr>
          <w:rFonts w:ascii="Arial" w:cs="Arial" w:eastAsia="Arial" w:hAnsi="Arial"/>
          <w:b/>
          <w:color w:val="1A1A2D"/>
          <w:spacing w:val="0"/>
          <w:w w:val="100"/>
          <w:sz w:val="18"/>
          <w:szCs w:val="18"/>
        </w:rPr>
        <w:t>de</w:t>
      </w:r>
      <w:r>
        <w:rPr>
          <w:rFonts w:ascii="Arial" w:cs="Arial" w:eastAsia="Arial" w:hAnsi="Arial"/>
          <w:b/>
          <w:color w:val="1A1A2D"/>
          <w:spacing w:val="0"/>
          <w:w w:val="100"/>
          <w:sz w:val="18"/>
          <w:szCs w:val="18"/>
        </w:rPr>
        <w:t> </w:t>
      </w:r>
      <w:r>
        <w:rPr>
          <w:rFonts w:ascii="Arial" w:cs="Arial" w:eastAsia="Arial" w:hAnsi="Arial"/>
          <w:b/>
          <w:color w:val="1A1A2D"/>
          <w:spacing w:val="0"/>
          <w:w w:val="100"/>
          <w:sz w:val="18"/>
          <w:szCs w:val="18"/>
        </w:rPr>
        <w:t>Football</w:t>
      </w:r>
      <w:r>
        <w:rPr>
          <w:rFonts w:ascii="Arial" w:cs="Arial" w:eastAsia="Arial" w:hAnsi="Arial"/>
          <w:b/>
          <w:color w:val="1A1A2D"/>
          <w:spacing w:val="0"/>
          <w:w w:val="100"/>
          <w:sz w:val="18"/>
          <w:szCs w:val="18"/>
        </w:rPr>
        <w:t> </w:t>
      </w:r>
      <w:r>
        <w:rPr>
          <w:rFonts w:ascii="Arial" w:cs="Arial" w:eastAsia="Arial" w:hAnsi="Arial"/>
          <w:b/>
          <w:color w:val="1A1A2D"/>
          <w:spacing w:val="0"/>
          <w:w w:val="100"/>
          <w:sz w:val="18"/>
          <w:szCs w:val="18"/>
        </w:rPr>
        <w:t>—</w:t>
      </w:r>
      <w:r>
        <w:rPr>
          <w:rFonts w:ascii="Arial" w:cs="Arial" w:eastAsia="Arial" w:hAnsi="Arial"/>
          <w:b/>
          <w:color w:val="1A1A2D"/>
          <w:spacing w:val="0"/>
          <w:w w:val="100"/>
          <w:sz w:val="18"/>
          <w:szCs w:val="18"/>
        </w:rPr>
        <w:t> </w:t>
      </w:r>
      <w:r>
        <w:rPr>
          <w:rFonts w:ascii="Arial" w:cs="Arial" w:eastAsia="Arial" w:hAnsi="Arial"/>
          <w:b/>
          <w:color w:val="1A1A2D"/>
          <w:spacing w:val="0"/>
          <w:w w:val="100"/>
          <w:sz w:val="18"/>
          <w:szCs w:val="18"/>
        </w:rPr>
        <w:t>IMSP</w:t>
      </w:r>
      <w:r>
        <w:rPr>
          <w:rFonts w:ascii="Arial" w:cs="Arial" w:eastAsia="Arial" w:hAnsi="Arial"/>
          <w:b/>
          <w:color w:val="1A1A2D"/>
          <w:spacing w:val="0"/>
          <w:w w:val="100"/>
          <w:sz w:val="18"/>
          <w:szCs w:val="18"/>
        </w:rPr>
        <w:t>                                                                            </w:t>
      </w:r>
      <w:r>
        <w:rPr>
          <w:rFonts w:ascii="Arial" w:cs="Arial" w:eastAsia="Arial" w:hAnsi="Arial"/>
          <w:b/>
          <w:color w:val="1A1A2D"/>
          <w:spacing w:val="33"/>
          <w:w w:val="100"/>
          <w:sz w:val="18"/>
          <w:szCs w:val="18"/>
        </w:rPr>
        <w:t> </w:t>
      </w:r>
      <w:r>
        <w:rPr>
          <w:rFonts w:ascii="Arial" w:cs="Arial" w:eastAsia="Arial" w:hAnsi="Arial"/>
          <w:color w:val="FFFFFF"/>
          <w:spacing w:val="0"/>
          <w:w w:val="100"/>
          <w:position w:val="5"/>
          <w:sz w:val="14"/>
          <w:szCs w:val="14"/>
        </w:rPr>
        <w:t>Oct.</w:t>
      </w:r>
      <w:r>
        <w:rPr>
          <w:rFonts w:ascii="Arial" w:cs="Arial" w:eastAsia="Arial" w:hAnsi="Arial"/>
          <w:color w:val="FFFFFF"/>
          <w:spacing w:val="0"/>
          <w:w w:val="100"/>
          <w:position w:val="5"/>
          <w:sz w:val="14"/>
          <w:szCs w:val="14"/>
        </w:rPr>
        <w:t> </w:t>
      </w:r>
      <w:r>
        <w:rPr>
          <w:rFonts w:ascii="Arial" w:cs="Arial" w:eastAsia="Arial" w:hAnsi="Arial"/>
          <w:color w:val="FFFFFF"/>
          <w:spacing w:val="0"/>
          <w:w w:val="100"/>
          <w:position w:val="5"/>
          <w:sz w:val="14"/>
          <w:szCs w:val="14"/>
        </w:rPr>
        <w:t>2025</w:t>
      </w:r>
      <w:r>
        <w:rPr>
          <w:rFonts w:ascii="Arial" w:cs="Arial" w:eastAsia="Arial" w:hAnsi="Arial"/>
          <w:color w:val="FFFFFF"/>
          <w:spacing w:val="0"/>
          <w:w w:val="100"/>
          <w:position w:val="5"/>
          <w:sz w:val="14"/>
          <w:szCs w:val="14"/>
        </w:rPr>
        <w:t> </w:t>
      </w:r>
      <w:r>
        <w:rPr>
          <w:rFonts w:ascii="Arial" w:cs="Arial" w:eastAsia="Arial" w:hAnsi="Arial"/>
          <w:color w:val="FFFFFF"/>
          <w:spacing w:val="0"/>
          <w:w w:val="100"/>
          <w:position w:val="5"/>
          <w:sz w:val="14"/>
          <w:szCs w:val="14"/>
        </w:rPr>
        <w:t>—</w:t>
      </w:r>
      <w:r>
        <w:rPr>
          <w:rFonts w:ascii="Arial" w:cs="Arial" w:eastAsia="Arial" w:hAnsi="Arial"/>
          <w:color w:val="FFFFFF"/>
          <w:spacing w:val="0"/>
          <w:w w:val="100"/>
          <w:position w:val="5"/>
          <w:sz w:val="14"/>
          <w:szCs w:val="14"/>
        </w:rPr>
        <w:t> </w:t>
      </w:r>
      <w:r>
        <w:rPr>
          <w:rFonts w:ascii="Arial" w:cs="Arial" w:eastAsia="Arial" w:hAnsi="Arial"/>
          <w:color w:val="FFFFFF"/>
          <w:spacing w:val="0"/>
          <w:w w:val="100"/>
          <w:position w:val="5"/>
          <w:sz w:val="14"/>
          <w:szCs w:val="14"/>
        </w:rPr>
        <w:t>Présent</w:t>
      </w:r>
      <w:r>
        <w:rPr>
          <w:rFonts w:ascii="Arial" w:cs="Arial" w:eastAsia="Arial" w:hAnsi="Arial"/>
          <w:color w:val="000000"/>
          <w:spacing w:val="0"/>
          <w:w w:val="100"/>
          <w:position w:val="0"/>
          <w:sz w:val="14"/>
          <w:szCs w:val="14"/>
        </w:rPr>
      </w:r>
    </w:p>
    <w:p>
      <w:pPr>
        <w:rPr>
          <w:rFonts w:ascii="Arial" w:cs="Arial" w:eastAsia="Arial" w:hAnsi="Arial"/>
          <w:sz w:val="15"/>
          <w:szCs w:val="15"/>
        </w:rPr>
        <w:jc w:val="left"/>
        <w:spacing w:before="76"/>
      </w:pPr>
      <w:r>
        <w:rPr>
          <w:rFonts w:ascii="Arial" w:cs="Arial" w:eastAsia="Arial" w:hAnsi="Arial"/>
          <w:i/>
          <w:color w:val="545454"/>
          <w:spacing w:val="0"/>
          <w:w w:val="100"/>
          <w:sz w:val="15"/>
          <w:szCs w:val="15"/>
        </w:rPr>
        <w:t>Joueur</w:t>
      </w:r>
      <w:r>
        <w:rPr>
          <w:rFonts w:ascii="Arial" w:cs="Arial" w:eastAsia="Arial" w:hAnsi="Arial"/>
          <w:i/>
          <w:color w:val="545454"/>
          <w:spacing w:val="0"/>
          <w:w w:val="100"/>
          <w:sz w:val="15"/>
          <w:szCs w:val="15"/>
        </w:rPr>
        <w:t> </w:t>
      </w:r>
      <w:r>
        <w:rPr>
          <w:rFonts w:ascii="Arial" w:cs="Arial" w:eastAsia="Arial" w:hAnsi="Arial"/>
          <w:i/>
          <w:color w:val="545454"/>
          <w:spacing w:val="0"/>
          <w:w w:val="100"/>
          <w:sz w:val="15"/>
          <w:szCs w:val="15"/>
        </w:rPr>
        <w:t>/</w:t>
      </w:r>
      <w:r>
        <w:rPr>
          <w:rFonts w:ascii="Arial" w:cs="Arial" w:eastAsia="Arial" w:hAnsi="Arial"/>
          <w:i/>
          <w:color w:val="545454"/>
          <w:spacing w:val="0"/>
          <w:w w:val="100"/>
          <w:sz w:val="15"/>
          <w:szCs w:val="15"/>
        </w:rPr>
        <w:t> </w:t>
      </w:r>
      <w:r>
        <w:rPr>
          <w:rFonts w:ascii="Arial" w:cs="Arial" w:eastAsia="Arial" w:hAnsi="Arial"/>
          <w:i/>
          <w:color w:val="545454"/>
          <w:spacing w:val="0"/>
          <w:w w:val="100"/>
          <w:sz w:val="15"/>
          <w:szCs w:val="15"/>
        </w:rPr>
        <w:t>Leader</w:t>
      </w:r>
      <w:r>
        <w:rPr>
          <w:rFonts w:ascii="Arial" w:cs="Arial" w:eastAsia="Arial" w:hAnsi="Arial"/>
          <w:i/>
          <w:color w:val="545454"/>
          <w:spacing w:val="0"/>
          <w:w w:val="100"/>
          <w:sz w:val="15"/>
          <w:szCs w:val="15"/>
        </w:rPr>
        <w:t> </w:t>
      </w:r>
      <w:r>
        <w:rPr>
          <w:rFonts w:ascii="Arial" w:cs="Arial" w:eastAsia="Arial" w:hAnsi="Arial"/>
          <w:i/>
          <w:color w:val="545454"/>
          <w:spacing w:val="0"/>
          <w:w w:val="100"/>
          <w:sz w:val="15"/>
          <w:szCs w:val="15"/>
        </w:rPr>
        <w:t>d'équipe</w:t>
      </w:r>
      <w:r>
        <w:rPr>
          <w:rFonts w:ascii="Arial" w:cs="Arial" w:eastAsia="Arial" w:hAnsi="Arial"/>
          <w:color w:val="000000"/>
          <w:spacing w:val="0"/>
          <w:w w:val="100"/>
          <w:sz w:val="15"/>
          <w:szCs w:val="15"/>
        </w:rPr>
      </w:r>
    </w:p>
    <w:p>
      <w:pPr>
        <w:rPr>
          <w:sz w:val="11"/>
          <w:szCs w:val="11"/>
        </w:rPr>
        <w:jc w:val="left"/>
        <w:spacing w:before="1" w:line="100" w:lineRule="exact"/>
      </w:pPr>
      <w:r>
        <w:rPr>
          <w:sz w:val="11"/>
          <w:szCs w:val="11"/>
        </w:rPr>
      </w:r>
    </w:p>
    <w:p>
      <w:pPr>
        <w:rPr>
          <w:rFonts w:ascii="Arial" w:cs="Arial" w:eastAsia="Arial" w:hAnsi="Arial"/>
          <w:sz w:val="16"/>
          <w:szCs w:val="16"/>
        </w:rPr>
        <w:jc w:val="left"/>
        <w:ind w:left="213"/>
      </w:pPr>
      <w:r>
        <w:pict>
          <v:group coordorigin="4082,71" coordsize="60,60" style="position:absolute;margin-left:204.095pt;margin-top:3.53491pt;width:3pt;height:3pt;mso-position-horizontal-relative:page;mso-position-vertical-relative:paragraph;z-index:-188">
            <v:shape coordorigin="4082,71" coordsize="60,60" fillcolor="#E84460" filled="t" path="m4142,101l4134,80,4115,71,4112,71,4092,79,4082,98,4082,101,4090,121,4109,131,4112,131,4132,123,4142,104,4142,101xe" stroked="f" style="position:absolute;left:4082;top:71;width:60;height:60">
              <v:path arrowok="t"/>
              <v:fill/>
            </v:shape>
            <w10:wrap type="none"/>
          </v:group>
        </w:pic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Compétitions</w:t>
      </w:r>
      <w:r>
        <w:rPr>
          <w:rFonts w:ascii="Arial" w:cs="Arial" w:eastAsia="Arial" w:hAnsi="Arial"/>
          <w:color w:val="333333"/>
          <w:spacing w:val="36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inter-prépa</w:t>
      </w:r>
      <w:r>
        <w:rPr>
          <w:rFonts w:ascii="Arial" w:cs="Arial" w:eastAsia="Arial" w:hAnsi="Arial"/>
          <w:color w:val="333333"/>
          <w:spacing w:val="30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;</w:t>
      </w:r>
      <w:r>
        <w:rPr>
          <w:rFonts w:ascii="Arial" w:cs="Arial" w:eastAsia="Arial" w:hAnsi="Arial"/>
          <w:color w:val="333333"/>
          <w:spacing w:val="1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coordination</w:t>
      </w:r>
      <w:r>
        <w:rPr>
          <w:rFonts w:ascii="Arial" w:cs="Arial" w:eastAsia="Arial" w:hAnsi="Arial"/>
          <w:color w:val="333333"/>
          <w:spacing w:val="34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tactique</w:t>
      </w:r>
      <w:r>
        <w:rPr>
          <w:rFonts w:ascii="Arial" w:cs="Arial" w:eastAsia="Arial" w:hAnsi="Arial"/>
          <w:color w:val="333333"/>
          <w:spacing w:val="21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et</w:t>
      </w:r>
      <w:r>
        <w:rPr>
          <w:rFonts w:ascii="Arial" w:cs="Arial" w:eastAsia="Arial" w:hAnsi="Arial"/>
          <w:color w:val="333333"/>
          <w:spacing w:val="4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renforcement</w:t>
      </w:r>
      <w:r>
        <w:rPr>
          <w:rFonts w:ascii="Arial" w:cs="Arial" w:eastAsia="Arial" w:hAnsi="Arial"/>
          <w:color w:val="333333"/>
          <w:spacing w:val="37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de</w:t>
      </w:r>
      <w:r>
        <w:rPr>
          <w:rFonts w:ascii="Arial" w:cs="Arial" w:eastAsia="Arial" w:hAnsi="Arial"/>
          <w:color w:val="333333"/>
          <w:spacing w:val="6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la</w:t>
      </w:r>
      <w:r>
        <w:rPr>
          <w:rFonts w:ascii="Arial" w:cs="Arial" w:eastAsia="Arial" w:hAnsi="Arial"/>
          <w:color w:val="333333"/>
          <w:spacing w:val="4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cohésion</w:t>
      </w:r>
      <w:r>
        <w:rPr>
          <w:rFonts w:ascii="Arial" w:cs="Arial" w:eastAsia="Arial" w:hAnsi="Arial"/>
          <w:color w:val="333333"/>
          <w:spacing w:val="25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4"/>
          <w:sz w:val="16"/>
          <w:szCs w:val="16"/>
        </w:rPr>
        <w:t>d'équipe</w:t>
      </w:r>
      <w:r>
        <w:rPr>
          <w:rFonts w:ascii="Arial" w:cs="Arial" w:eastAsia="Arial" w:hAnsi="Arial"/>
          <w:color w:val="000000"/>
          <w:spacing w:val="0"/>
          <w:w w:val="100"/>
          <w:sz w:val="16"/>
          <w:szCs w:val="16"/>
        </w:rPr>
      </w:r>
    </w:p>
    <w:p>
      <w:pPr>
        <w:rPr>
          <w:sz w:val="22"/>
          <w:szCs w:val="22"/>
        </w:rPr>
        <w:jc w:val="left"/>
        <w:spacing w:before="14" w:line="220" w:lineRule="exact"/>
      </w:pPr>
      <w:r>
        <w:rPr>
          <w:sz w:val="22"/>
          <w:szCs w:val="22"/>
        </w:rPr>
      </w:r>
    </w:p>
    <w:p>
      <w:pPr>
        <w:rPr>
          <w:rFonts w:ascii="Arial" w:cs="Arial" w:eastAsia="Arial" w:hAnsi="Arial"/>
          <w:sz w:val="20"/>
          <w:szCs w:val="20"/>
        </w:rPr>
        <w:tabs>
          <w:tab w:pos="7360" w:val="left"/>
        </w:tabs>
        <w:jc w:val="left"/>
        <w:spacing w:line="220" w:lineRule="exact"/>
        <w:sectPr>
          <w:type w:val="continuous"/>
          <w:pgSz w:h="16840" w:w="11920"/>
          <w:pgMar w:bottom="0" w:left="240" w:right="20" w:top="500"/>
          <w:cols w:equalWidth="off" w:num="2">
            <w:col w:space="793" w:w="2935"/>
            <w:col w:w="7932"/>
          </w:cols>
        </w:sectPr>
      </w:pPr>
      <w:r>
        <w:pict>
          <v:group coordorigin="10207,378" coordsize="1132,283" style="position:absolute;margin-left:510.347pt;margin-top:18.8839pt;width:56.582pt;height:14.1732pt;mso-position-horizontal-relative:page;mso-position-vertical-relative:paragraph;z-index:-187">
            <v:shape coordorigin="10207,378" coordsize="1132,283" fillcolor="#0F3460" filled="t" path="m10247,661l11299,661,11320,655,11334,639,11339,621,11339,418,11332,396,11317,382,11299,378,10247,378,10226,384,10211,400,10207,418,10207,621,10213,642,10229,657,10247,661xe" stroked="f" style="position:absolute;left:10207;top:378;width:1132;height:283">
              <v:path arrowok="t"/>
              <v:fill/>
            </v:shape>
            <w10:wrap type="none"/>
          </v:group>
        </w:pict>
      </w:r>
      <w:r>
        <w:rPr>
          <w:rFonts w:ascii="Arial" w:cs="Arial" w:eastAsia="Arial" w:hAnsi="Arial"/>
          <w:b/>
          <w:color w:val="0F3460"/>
          <w:position w:val="-1"/>
          <w:sz w:val="20"/>
          <w:szCs w:val="20"/>
        </w:rPr>
      </w:r>
      <w:r>
        <w:rPr>
          <w:rFonts w:ascii="Arial" w:cs="Arial" w:eastAsia="Arial" w:hAnsi="Arial"/>
          <w:b/>
          <w:color w:val="0F3460"/>
          <w:position w:val="-1"/>
          <w:sz w:val="20"/>
          <w:szCs w:val="20"/>
          <w:u w:color="E84460" w:val="thick"/>
        </w:rPr>
        <w:t>FORMATION</w:t>
      </w:r>
      <w:r>
        <w:rPr>
          <w:rFonts w:ascii="Arial" w:cs="Arial" w:eastAsia="Arial" w:hAnsi="Arial"/>
          <w:b/>
          <w:color w:val="0F3460"/>
          <w:position w:val="-1"/>
          <w:sz w:val="20"/>
          <w:szCs w:val="20"/>
          <w:u w:color="E84460" w:val="thick"/>
        </w:rPr>
      </w:r>
      <w:r>
        <w:rPr>
          <w:rFonts w:ascii="Arial" w:cs="Arial" w:eastAsia="Arial" w:hAnsi="Arial"/>
          <w:b/>
          <w:color w:val="0F3460"/>
          <w:position w:val="-1"/>
          <w:sz w:val="20"/>
          <w:szCs w:val="20"/>
          <w:u w:color="E84460" w:val="thick"/>
        </w:rPr>
        <w:t> </w:t>
      </w:r>
      <w:r>
        <w:rPr>
          <w:rFonts w:ascii="Arial" w:cs="Arial" w:eastAsia="Arial" w:hAnsi="Arial"/>
          <w:b/>
          <w:color w:val="0F3460"/>
          <w:position w:val="-1"/>
          <w:sz w:val="20"/>
          <w:szCs w:val="20"/>
          <w:u w:color="E84460" w:val="thick"/>
        </w:rPr>
        <w:tab/>
      </w:r>
      <w:r>
        <w:rPr>
          <w:rFonts w:ascii="Arial" w:cs="Arial" w:eastAsia="Arial" w:hAnsi="Arial"/>
          <w:b/>
          <w:color w:val="0F3460"/>
          <w:position w:val="-1"/>
          <w:sz w:val="20"/>
          <w:szCs w:val="20"/>
          <w:u w:color="E84460" w:val="thick"/>
        </w:rPr>
      </w:r>
      <w:r>
        <w:rPr>
          <w:rFonts w:ascii="Arial" w:cs="Arial" w:eastAsia="Arial" w:hAnsi="Arial"/>
          <w:b/>
          <w:color w:val="0F3460"/>
          <w:position w:val="-1"/>
          <w:sz w:val="20"/>
          <w:szCs w:val="20"/>
        </w:rPr>
      </w:r>
      <w:r>
        <w:rPr>
          <w:rFonts w:ascii="Arial" w:cs="Arial" w:eastAsia="Arial" w:hAnsi="Arial"/>
          <w:color w:val="000000"/>
          <w:position w:val="0"/>
          <w:sz w:val="20"/>
          <w:szCs w:val="20"/>
        </w:rPr>
      </w:r>
    </w:p>
    <w:p>
      <w:pPr>
        <w:rPr>
          <w:sz w:val="19"/>
          <w:szCs w:val="19"/>
        </w:rPr>
        <w:jc w:val="left"/>
        <w:spacing w:before="7" w:line="180" w:lineRule="exact"/>
        <w:sectPr>
          <w:type w:val="continuous"/>
          <w:pgSz w:h="16840" w:w="11920"/>
          <w:pgMar w:bottom="0" w:left="240" w:right="20" w:top="500"/>
        </w:sectPr>
      </w:pPr>
      <w:r>
        <w:rPr>
          <w:sz w:val="19"/>
          <w:szCs w:val="19"/>
        </w:rPr>
      </w:r>
    </w:p>
    <w:p>
      <w:pPr>
        <w:rPr>
          <w:rFonts w:ascii="Arial" w:cs="Arial" w:eastAsia="Arial" w:hAnsi="Arial"/>
          <w:sz w:val="16"/>
          <w:szCs w:val="16"/>
        </w:rPr>
        <w:jc w:val="left"/>
        <w:spacing w:before="96"/>
        <w:ind w:left="100"/>
      </w:pPr>
      <w:r>
        <w:rPr>
          <w:rFonts w:ascii="Arial" w:cs="Arial" w:eastAsia="Arial" w:hAnsi="Arial"/>
          <w:b/>
          <w:color w:val="FFFFFF"/>
          <w:spacing w:val="0"/>
          <w:w w:val="100"/>
          <w:sz w:val="16"/>
          <w:szCs w:val="16"/>
        </w:rPr>
        <w:t>SOFT</w:t>
      </w:r>
      <w:r>
        <w:rPr>
          <w:rFonts w:ascii="Arial" w:cs="Arial" w:eastAsia="Arial" w:hAnsi="Arial"/>
          <w:b/>
          <w:color w:val="FFFFFF"/>
          <w:spacing w:val="0"/>
          <w:w w:val="100"/>
          <w:sz w:val="16"/>
          <w:szCs w:val="16"/>
        </w:rPr>
        <w:t> </w:t>
      </w:r>
      <w:r>
        <w:rPr>
          <w:rFonts w:ascii="Arial" w:cs="Arial" w:eastAsia="Arial" w:hAnsi="Arial"/>
          <w:b/>
          <w:color w:val="FFFFFF"/>
          <w:spacing w:val="0"/>
          <w:w w:val="100"/>
          <w:sz w:val="16"/>
          <w:szCs w:val="16"/>
        </w:rPr>
        <w:t>SKILLS</w:t>
      </w:r>
      <w:r>
        <w:rPr>
          <w:rFonts w:ascii="Arial" w:cs="Arial" w:eastAsia="Arial" w:hAnsi="Arial"/>
          <w:color w:val="000000"/>
          <w:spacing w:val="0"/>
          <w:w w:val="100"/>
          <w:sz w:val="16"/>
          <w:szCs w:val="16"/>
        </w:rPr>
      </w:r>
    </w:p>
    <w:p>
      <w:pPr>
        <w:rPr>
          <w:sz w:val="20"/>
          <w:szCs w:val="20"/>
        </w:rPr>
        <w:jc w:val="left"/>
        <w:spacing w:before="15"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14"/>
          <w:szCs w:val="14"/>
        </w:rPr>
        <w:jc w:val="left"/>
        <w:spacing w:line="338" w:lineRule="auto"/>
        <w:ind w:left="384" w:right="-24"/>
      </w:pPr>
      <w:r>
        <w:rPr>
          <w:rFonts w:ascii="Arial" w:cs="Arial" w:eastAsia="Arial" w:hAnsi="Arial"/>
          <w:color w:val="AFBDC4"/>
          <w:spacing w:val="0"/>
          <w:w w:val="100"/>
          <w:sz w:val="14"/>
          <w:szCs w:val="14"/>
        </w:rPr>
        <w:t>Esprit</w:t>
      </w:r>
      <w:r>
        <w:rPr>
          <w:rFonts w:ascii="Arial" w:cs="Arial" w:eastAsia="Arial" w:hAnsi="Arial"/>
          <w:color w:val="AFBDC4"/>
          <w:spacing w:val="8"/>
          <w:w w:val="100"/>
          <w:sz w:val="14"/>
          <w:szCs w:val="14"/>
        </w:rPr>
        <w:t> </w:t>
      </w:r>
      <w:r>
        <w:rPr>
          <w:rFonts w:ascii="Arial" w:cs="Arial" w:eastAsia="Arial" w:hAnsi="Arial"/>
          <w:color w:val="AFBDC4"/>
          <w:spacing w:val="0"/>
          <w:w w:val="100"/>
          <w:sz w:val="14"/>
          <w:szCs w:val="14"/>
        </w:rPr>
        <w:t>critique</w:t>
      </w:r>
      <w:r>
        <w:rPr>
          <w:rFonts w:ascii="Arial" w:cs="Arial" w:eastAsia="Arial" w:hAnsi="Arial"/>
          <w:color w:val="AFBDC4"/>
          <w:spacing w:val="10"/>
          <w:w w:val="100"/>
          <w:sz w:val="14"/>
          <w:szCs w:val="14"/>
        </w:rPr>
        <w:t> </w:t>
      </w:r>
      <w:r>
        <w:rPr>
          <w:rFonts w:ascii="Arial" w:cs="Arial" w:eastAsia="Arial" w:hAnsi="Arial"/>
          <w:color w:val="AFBDC4"/>
          <w:spacing w:val="0"/>
          <w:w w:val="100"/>
          <w:sz w:val="14"/>
          <w:szCs w:val="14"/>
        </w:rPr>
        <w:t>&amp;</w:t>
      </w:r>
      <w:r>
        <w:rPr>
          <w:rFonts w:ascii="Arial" w:cs="Arial" w:eastAsia="Arial" w:hAnsi="Arial"/>
          <w:color w:val="AFBDC4"/>
          <w:spacing w:val="4"/>
          <w:w w:val="100"/>
          <w:sz w:val="14"/>
          <w:szCs w:val="14"/>
        </w:rPr>
        <w:t> </w:t>
      </w:r>
      <w:r>
        <w:rPr>
          <w:rFonts w:ascii="Arial" w:cs="Arial" w:eastAsia="Arial" w:hAnsi="Arial"/>
          <w:color w:val="AFBDC4"/>
          <w:spacing w:val="0"/>
          <w:w w:val="102"/>
          <w:sz w:val="14"/>
          <w:szCs w:val="14"/>
        </w:rPr>
        <w:t>analytique</w:t>
      </w:r>
      <w:r>
        <w:rPr>
          <w:rFonts w:ascii="Arial" w:cs="Arial" w:eastAsia="Arial" w:hAnsi="Arial"/>
          <w:color w:val="AFBDC4"/>
          <w:spacing w:val="0"/>
          <w:w w:val="102"/>
          <w:sz w:val="14"/>
          <w:szCs w:val="14"/>
        </w:rPr>
        <w:t> </w:t>
      </w:r>
      <w:r>
        <w:rPr>
          <w:rFonts w:ascii="Arial" w:cs="Arial" w:eastAsia="Arial" w:hAnsi="Arial"/>
          <w:color w:val="AFBDC4"/>
          <w:spacing w:val="0"/>
          <w:w w:val="100"/>
          <w:sz w:val="14"/>
          <w:szCs w:val="14"/>
        </w:rPr>
        <w:t>Autonomie</w:t>
      </w:r>
      <w:r>
        <w:rPr>
          <w:rFonts w:ascii="Arial" w:cs="Arial" w:eastAsia="Arial" w:hAnsi="Arial"/>
          <w:color w:val="AFBDC4"/>
          <w:spacing w:val="14"/>
          <w:w w:val="100"/>
          <w:sz w:val="14"/>
          <w:szCs w:val="14"/>
        </w:rPr>
        <w:t> </w:t>
      </w:r>
      <w:r>
        <w:rPr>
          <w:rFonts w:ascii="Arial" w:cs="Arial" w:eastAsia="Arial" w:hAnsi="Arial"/>
          <w:color w:val="AFBDC4"/>
          <w:spacing w:val="0"/>
          <w:w w:val="100"/>
          <w:sz w:val="14"/>
          <w:szCs w:val="14"/>
        </w:rPr>
        <w:t>&amp;</w:t>
      </w:r>
      <w:r>
        <w:rPr>
          <w:rFonts w:ascii="Arial" w:cs="Arial" w:eastAsia="Arial" w:hAnsi="Arial"/>
          <w:color w:val="AFBDC4"/>
          <w:spacing w:val="4"/>
          <w:w w:val="100"/>
          <w:sz w:val="14"/>
          <w:szCs w:val="14"/>
        </w:rPr>
        <w:t> </w:t>
      </w:r>
      <w:r>
        <w:rPr>
          <w:rFonts w:ascii="Arial" w:cs="Arial" w:eastAsia="Arial" w:hAnsi="Arial"/>
          <w:color w:val="AFBDC4"/>
          <w:spacing w:val="0"/>
          <w:w w:val="102"/>
          <w:sz w:val="14"/>
          <w:szCs w:val="14"/>
        </w:rPr>
        <w:t>auto-formation</w:t>
      </w:r>
      <w:r>
        <w:rPr>
          <w:rFonts w:ascii="Arial" w:cs="Arial" w:eastAsia="Arial" w:hAnsi="Arial"/>
          <w:color w:val="AFBDC4"/>
          <w:spacing w:val="0"/>
          <w:w w:val="102"/>
          <w:sz w:val="14"/>
          <w:szCs w:val="14"/>
        </w:rPr>
        <w:t> </w:t>
      </w:r>
      <w:r>
        <w:rPr>
          <w:rFonts w:ascii="Arial" w:cs="Arial" w:eastAsia="Arial" w:hAnsi="Arial"/>
          <w:color w:val="AFBDC4"/>
          <w:spacing w:val="0"/>
          <w:w w:val="100"/>
          <w:sz w:val="14"/>
          <w:szCs w:val="14"/>
        </w:rPr>
        <w:t>Travail</w:t>
      </w:r>
      <w:r>
        <w:rPr>
          <w:rFonts w:ascii="Arial" w:cs="Arial" w:eastAsia="Arial" w:hAnsi="Arial"/>
          <w:color w:val="AFBDC4"/>
          <w:spacing w:val="9"/>
          <w:w w:val="100"/>
          <w:sz w:val="14"/>
          <w:szCs w:val="14"/>
        </w:rPr>
        <w:t> </w:t>
      </w:r>
      <w:r>
        <w:rPr>
          <w:rFonts w:ascii="Arial" w:cs="Arial" w:eastAsia="Arial" w:hAnsi="Arial"/>
          <w:color w:val="AFBDC4"/>
          <w:spacing w:val="0"/>
          <w:w w:val="100"/>
          <w:sz w:val="14"/>
          <w:szCs w:val="14"/>
        </w:rPr>
        <w:t>en</w:t>
      </w:r>
      <w:r>
        <w:rPr>
          <w:rFonts w:ascii="Arial" w:cs="Arial" w:eastAsia="Arial" w:hAnsi="Arial"/>
          <w:color w:val="AFBDC4"/>
          <w:spacing w:val="4"/>
          <w:w w:val="100"/>
          <w:sz w:val="14"/>
          <w:szCs w:val="14"/>
        </w:rPr>
        <w:t> </w:t>
      </w:r>
      <w:r>
        <w:rPr>
          <w:rFonts w:ascii="Arial" w:cs="Arial" w:eastAsia="Arial" w:hAnsi="Arial"/>
          <w:color w:val="AFBDC4"/>
          <w:spacing w:val="0"/>
          <w:w w:val="102"/>
          <w:sz w:val="14"/>
          <w:szCs w:val="14"/>
        </w:rPr>
        <w:t>équipe</w:t>
      </w:r>
      <w:r>
        <w:rPr>
          <w:rFonts w:ascii="Arial" w:cs="Arial" w:eastAsia="Arial" w:hAnsi="Arial"/>
          <w:color w:val="000000"/>
          <w:spacing w:val="0"/>
          <w:w w:val="100"/>
          <w:sz w:val="14"/>
          <w:szCs w:val="14"/>
        </w:rPr>
      </w:r>
    </w:p>
    <w:p>
      <w:pPr>
        <w:rPr>
          <w:rFonts w:ascii="Arial" w:cs="Arial" w:eastAsia="Arial" w:hAnsi="Arial"/>
          <w:sz w:val="14"/>
          <w:szCs w:val="14"/>
        </w:rPr>
        <w:jc w:val="left"/>
        <w:spacing w:before="2" w:line="338" w:lineRule="auto"/>
        <w:ind w:left="384" w:right="512"/>
      </w:pPr>
      <w:r>
        <w:rPr>
          <w:rFonts w:ascii="Arial" w:cs="Arial" w:eastAsia="Arial" w:hAnsi="Arial"/>
          <w:color w:val="AFBDC4"/>
          <w:spacing w:val="0"/>
          <w:w w:val="100"/>
          <w:sz w:val="14"/>
          <w:szCs w:val="14"/>
        </w:rPr>
        <w:t>Rigueur</w:t>
      </w:r>
      <w:r>
        <w:rPr>
          <w:rFonts w:ascii="Arial" w:cs="Arial" w:eastAsia="Arial" w:hAnsi="Arial"/>
          <w:color w:val="AFBDC4"/>
          <w:spacing w:val="11"/>
          <w:w w:val="100"/>
          <w:sz w:val="14"/>
          <w:szCs w:val="14"/>
        </w:rPr>
        <w:t> </w:t>
      </w:r>
      <w:r>
        <w:rPr>
          <w:rFonts w:ascii="Arial" w:cs="Arial" w:eastAsia="Arial" w:hAnsi="Arial"/>
          <w:color w:val="AFBDC4"/>
          <w:spacing w:val="0"/>
          <w:w w:val="100"/>
          <w:sz w:val="14"/>
          <w:szCs w:val="14"/>
        </w:rPr>
        <w:t>&amp;</w:t>
      </w:r>
      <w:r>
        <w:rPr>
          <w:rFonts w:ascii="Arial" w:cs="Arial" w:eastAsia="Arial" w:hAnsi="Arial"/>
          <w:color w:val="AFBDC4"/>
          <w:spacing w:val="4"/>
          <w:w w:val="100"/>
          <w:sz w:val="14"/>
          <w:szCs w:val="14"/>
        </w:rPr>
        <w:t> </w:t>
      </w:r>
      <w:r>
        <w:rPr>
          <w:rFonts w:ascii="Arial" w:cs="Arial" w:eastAsia="Arial" w:hAnsi="Arial"/>
          <w:color w:val="AFBDC4"/>
          <w:spacing w:val="0"/>
          <w:w w:val="102"/>
          <w:sz w:val="14"/>
          <w:szCs w:val="14"/>
        </w:rPr>
        <w:t>précision</w:t>
      </w:r>
      <w:r>
        <w:rPr>
          <w:rFonts w:ascii="Arial" w:cs="Arial" w:eastAsia="Arial" w:hAnsi="Arial"/>
          <w:color w:val="AFBDC4"/>
          <w:spacing w:val="0"/>
          <w:w w:val="102"/>
          <w:sz w:val="14"/>
          <w:szCs w:val="14"/>
        </w:rPr>
        <w:t> </w:t>
      </w:r>
      <w:r>
        <w:rPr>
          <w:rFonts w:ascii="Arial" w:cs="Arial" w:eastAsia="Arial" w:hAnsi="Arial"/>
          <w:color w:val="AFBDC4"/>
          <w:spacing w:val="0"/>
          <w:w w:val="100"/>
          <w:sz w:val="14"/>
          <w:szCs w:val="14"/>
        </w:rPr>
        <w:t>Gestion</w:t>
      </w:r>
      <w:r>
        <w:rPr>
          <w:rFonts w:ascii="Arial" w:cs="Arial" w:eastAsia="Arial" w:hAnsi="Arial"/>
          <w:color w:val="AFBDC4"/>
          <w:spacing w:val="11"/>
          <w:w w:val="100"/>
          <w:sz w:val="14"/>
          <w:szCs w:val="14"/>
        </w:rPr>
        <w:t> </w:t>
      </w:r>
      <w:r>
        <w:rPr>
          <w:rFonts w:ascii="Arial" w:cs="Arial" w:eastAsia="Arial" w:hAnsi="Arial"/>
          <w:color w:val="AFBDC4"/>
          <w:spacing w:val="0"/>
          <w:w w:val="100"/>
          <w:sz w:val="14"/>
          <w:szCs w:val="14"/>
        </w:rPr>
        <w:t>du</w:t>
      </w:r>
      <w:r>
        <w:rPr>
          <w:rFonts w:ascii="Arial" w:cs="Arial" w:eastAsia="Arial" w:hAnsi="Arial"/>
          <w:color w:val="AFBDC4"/>
          <w:spacing w:val="4"/>
          <w:w w:val="100"/>
          <w:sz w:val="14"/>
          <w:szCs w:val="14"/>
        </w:rPr>
        <w:t> </w:t>
      </w:r>
      <w:r>
        <w:rPr>
          <w:rFonts w:ascii="Arial" w:cs="Arial" w:eastAsia="Arial" w:hAnsi="Arial"/>
          <w:color w:val="AFBDC4"/>
          <w:spacing w:val="0"/>
          <w:w w:val="102"/>
          <w:sz w:val="14"/>
          <w:szCs w:val="14"/>
        </w:rPr>
        <w:t>temps</w:t>
      </w:r>
      <w:r>
        <w:rPr>
          <w:rFonts w:ascii="Arial" w:cs="Arial" w:eastAsia="Arial" w:hAnsi="Arial"/>
          <w:color w:val="AFBDC4"/>
          <w:spacing w:val="0"/>
          <w:w w:val="102"/>
          <w:sz w:val="14"/>
          <w:szCs w:val="14"/>
        </w:rPr>
        <w:t> </w:t>
      </w:r>
      <w:r>
        <w:rPr>
          <w:rFonts w:ascii="Arial" w:cs="Arial" w:eastAsia="Arial" w:hAnsi="Arial"/>
          <w:color w:val="AFBDC4"/>
          <w:spacing w:val="0"/>
          <w:w w:val="102"/>
          <w:sz w:val="14"/>
          <w:szCs w:val="14"/>
        </w:rPr>
        <w:t>Persévérance</w:t>
      </w:r>
      <w:r>
        <w:rPr>
          <w:rFonts w:ascii="Arial" w:cs="Arial" w:eastAsia="Arial" w:hAnsi="Arial"/>
          <w:color w:val="000000"/>
          <w:spacing w:val="0"/>
          <w:w w:val="100"/>
          <w:sz w:val="14"/>
          <w:szCs w:val="14"/>
        </w:rPr>
      </w:r>
    </w:p>
    <w:p>
      <w:pPr>
        <w:rPr>
          <w:rFonts w:ascii="Arial" w:cs="Arial" w:eastAsia="Arial" w:hAnsi="Arial"/>
          <w:sz w:val="16"/>
          <w:szCs w:val="16"/>
        </w:rPr>
        <w:jc w:val="left"/>
        <w:spacing w:before="56"/>
        <w:ind w:left="100"/>
      </w:pPr>
      <w:r>
        <w:rPr>
          <w:rFonts w:ascii="Arial" w:cs="Arial" w:eastAsia="Arial" w:hAnsi="Arial"/>
          <w:b/>
          <w:color w:val="FFFFFF"/>
          <w:spacing w:val="0"/>
          <w:w w:val="100"/>
          <w:sz w:val="16"/>
          <w:szCs w:val="16"/>
        </w:rPr>
        <w:t>CENTRES</w:t>
      </w:r>
      <w:r>
        <w:rPr>
          <w:rFonts w:ascii="Arial" w:cs="Arial" w:eastAsia="Arial" w:hAnsi="Arial"/>
          <w:b/>
          <w:color w:val="FFFFFF"/>
          <w:spacing w:val="0"/>
          <w:w w:val="100"/>
          <w:sz w:val="16"/>
          <w:szCs w:val="16"/>
        </w:rPr>
        <w:t> </w:t>
      </w:r>
      <w:r>
        <w:rPr>
          <w:rFonts w:ascii="Arial" w:cs="Arial" w:eastAsia="Arial" w:hAnsi="Arial"/>
          <w:b/>
          <w:color w:val="FFFFFF"/>
          <w:spacing w:val="0"/>
          <w:w w:val="100"/>
          <w:sz w:val="16"/>
          <w:szCs w:val="16"/>
        </w:rPr>
        <w:t>D'INTÉRÊT</w:t>
      </w:r>
      <w:r>
        <w:rPr>
          <w:rFonts w:ascii="Arial" w:cs="Arial" w:eastAsia="Arial" w:hAnsi="Arial"/>
          <w:color w:val="000000"/>
          <w:spacing w:val="0"/>
          <w:w w:val="100"/>
          <w:sz w:val="16"/>
          <w:szCs w:val="16"/>
        </w:rPr>
      </w:r>
    </w:p>
    <w:p>
      <w:pPr>
        <w:rPr>
          <w:sz w:val="20"/>
          <w:szCs w:val="20"/>
        </w:rPr>
        <w:jc w:val="left"/>
        <w:spacing w:before="15"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14"/>
          <w:szCs w:val="14"/>
        </w:rPr>
        <w:jc w:val="left"/>
        <w:spacing w:line="338" w:lineRule="auto"/>
        <w:ind w:left="384" w:right="-16"/>
      </w:pPr>
      <w:r>
        <w:rPr>
          <w:rFonts w:ascii="Arial" w:cs="Arial" w:eastAsia="Arial" w:hAnsi="Arial"/>
          <w:color w:val="AFBDC4"/>
          <w:spacing w:val="0"/>
          <w:w w:val="100"/>
          <w:sz w:val="14"/>
          <w:szCs w:val="14"/>
        </w:rPr>
        <w:t>Football</w:t>
      </w:r>
      <w:r>
        <w:rPr>
          <w:rFonts w:ascii="Arial" w:cs="Arial" w:eastAsia="Arial" w:hAnsi="Arial"/>
          <w:color w:val="AFBDC4"/>
          <w:spacing w:val="11"/>
          <w:w w:val="100"/>
          <w:sz w:val="14"/>
          <w:szCs w:val="14"/>
        </w:rPr>
        <w:t> </w:t>
      </w:r>
      <w:r>
        <w:rPr>
          <w:rFonts w:ascii="Arial" w:cs="Arial" w:eastAsia="Arial" w:hAnsi="Arial"/>
          <w:color w:val="AFBDC4"/>
          <w:spacing w:val="0"/>
          <w:w w:val="100"/>
          <w:sz w:val="14"/>
          <w:szCs w:val="14"/>
        </w:rPr>
        <w:t>—</w:t>
      </w:r>
      <w:r>
        <w:rPr>
          <w:rFonts w:ascii="Arial" w:cs="Arial" w:eastAsia="Arial" w:hAnsi="Arial"/>
          <w:color w:val="AFBDC4"/>
          <w:spacing w:val="4"/>
          <w:w w:val="100"/>
          <w:sz w:val="14"/>
          <w:szCs w:val="14"/>
        </w:rPr>
        <w:t> </w:t>
      </w:r>
      <w:r>
        <w:rPr>
          <w:rFonts w:ascii="Arial" w:cs="Arial" w:eastAsia="Arial" w:hAnsi="Arial"/>
          <w:color w:val="AFBDC4"/>
          <w:spacing w:val="0"/>
          <w:w w:val="102"/>
          <w:sz w:val="14"/>
          <w:szCs w:val="14"/>
        </w:rPr>
        <w:t>inter-prépa</w:t>
      </w:r>
      <w:r>
        <w:rPr>
          <w:rFonts w:ascii="Arial" w:cs="Arial" w:eastAsia="Arial" w:hAnsi="Arial"/>
          <w:color w:val="AFBDC4"/>
          <w:spacing w:val="0"/>
          <w:w w:val="102"/>
          <w:sz w:val="14"/>
          <w:szCs w:val="14"/>
        </w:rPr>
        <w:t> </w:t>
      </w:r>
      <w:r>
        <w:rPr>
          <w:rFonts w:ascii="Arial" w:cs="Arial" w:eastAsia="Arial" w:hAnsi="Arial"/>
          <w:color w:val="AFBDC4"/>
          <w:spacing w:val="0"/>
          <w:w w:val="100"/>
          <w:sz w:val="14"/>
          <w:szCs w:val="14"/>
        </w:rPr>
        <w:t>Lecture</w:t>
      </w:r>
      <w:r>
        <w:rPr>
          <w:rFonts w:ascii="Arial" w:cs="Arial" w:eastAsia="Arial" w:hAnsi="Arial"/>
          <w:color w:val="AFBDC4"/>
          <w:spacing w:val="10"/>
          <w:w w:val="100"/>
          <w:sz w:val="14"/>
          <w:szCs w:val="14"/>
        </w:rPr>
        <w:t> </w:t>
      </w:r>
      <w:r>
        <w:rPr>
          <w:rFonts w:ascii="Arial" w:cs="Arial" w:eastAsia="Arial" w:hAnsi="Arial"/>
          <w:color w:val="AFBDC4"/>
          <w:spacing w:val="0"/>
          <w:w w:val="100"/>
          <w:sz w:val="14"/>
          <w:szCs w:val="14"/>
        </w:rPr>
        <w:t>scientifique</w:t>
      </w:r>
      <w:r>
        <w:rPr>
          <w:rFonts w:ascii="Arial" w:cs="Arial" w:eastAsia="Arial" w:hAnsi="Arial"/>
          <w:color w:val="AFBDC4"/>
          <w:spacing w:val="15"/>
          <w:w w:val="100"/>
          <w:sz w:val="14"/>
          <w:szCs w:val="14"/>
        </w:rPr>
        <w:t> </w:t>
      </w:r>
      <w:r>
        <w:rPr>
          <w:rFonts w:ascii="Arial" w:cs="Arial" w:eastAsia="Arial" w:hAnsi="Arial"/>
          <w:color w:val="AFBDC4"/>
          <w:spacing w:val="0"/>
          <w:w w:val="100"/>
          <w:sz w:val="14"/>
          <w:szCs w:val="14"/>
        </w:rPr>
        <w:t>&amp;</w:t>
      </w:r>
      <w:r>
        <w:rPr>
          <w:rFonts w:ascii="Arial" w:cs="Arial" w:eastAsia="Arial" w:hAnsi="Arial"/>
          <w:color w:val="AFBDC4"/>
          <w:spacing w:val="4"/>
          <w:w w:val="100"/>
          <w:sz w:val="14"/>
          <w:szCs w:val="14"/>
        </w:rPr>
        <w:t> </w:t>
      </w:r>
      <w:r>
        <w:rPr>
          <w:rFonts w:ascii="Arial" w:cs="Arial" w:eastAsia="Arial" w:hAnsi="Arial"/>
          <w:color w:val="AFBDC4"/>
          <w:spacing w:val="0"/>
          <w:w w:val="102"/>
          <w:sz w:val="14"/>
          <w:szCs w:val="14"/>
        </w:rPr>
        <w:t>tech</w:t>
      </w:r>
      <w:r>
        <w:rPr>
          <w:rFonts w:ascii="Arial" w:cs="Arial" w:eastAsia="Arial" w:hAnsi="Arial"/>
          <w:color w:val="AFBDC4"/>
          <w:spacing w:val="0"/>
          <w:w w:val="102"/>
          <w:sz w:val="14"/>
          <w:szCs w:val="14"/>
        </w:rPr>
        <w:t> </w:t>
      </w:r>
      <w:r>
        <w:rPr>
          <w:rFonts w:ascii="Arial" w:cs="Arial" w:eastAsia="Arial" w:hAnsi="Arial"/>
          <w:color w:val="AFBDC4"/>
          <w:spacing w:val="0"/>
          <w:w w:val="100"/>
          <w:sz w:val="14"/>
          <w:szCs w:val="14"/>
        </w:rPr>
        <w:t>Veille</w:t>
      </w:r>
      <w:r>
        <w:rPr>
          <w:rFonts w:ascii="Arial" w:cs="Arial" w:eastAsia="Arial" w:hAnsi="Arial"/>
          <w:color w:val="AFBDC4"/>
          <w:spacing w:val="8"/>
          <w:w w:val="100"/>
          <w:sz w:val="14"/>
          <w:szCs w:val="14"/>
        </w:rPr>
        <w:t> </w:t>
      </w:r>
      <w:r>
        <w:rPr>
          <w:rFonts w:ascii="Arial" w:cs="Arial" w:eastAsia="Arial" w:hAnsi="Arial"/>
          <w:color w:val="AFBDC4"/>
          <w:spacing w:val="0"/>
          <w:w w:val="100"/>
          <w:sz w:val="14"/>
          <w:szCs w:val="14"/>
        </w:rPr>
        <w:t>IA</w:t>
      </w:r>
      <w:r>
        <w:rPr>
          <w:rFonts w:ascii="Arial" w:cs="Arial" w:eastAsia="Arial" w:hAnsi="Arial"/>
          <w:color w:val="AFBDC4"/>
          <w:spacing w:val="5"/>
          <w:w w:val="100"/>
          <w:sz w:val="14"/>
          <w:szCs w:val="14"/>
        </w:rPr>
        <w:t> </w:t>
      </w:r>
      <w:r>
        <w:rPr>
          <w:rFonts w:ascii="Arial" w:cs="Arial" w:eastAsia="Arial" w:hAnsi="Arial"/>
          <w:color w:val="AFBDC4"/>
          <w:spacing w:val="0"/>
          <w:w w:val="100"/>
          <w:sz w:val="14"/>
          <w:szCs w:val="14"/>
        </w:rPr>
        <w:t>&amp;</w:t>
      </w:r>
      <w:r>
        <w:rPr>
          <w:rFonts w:ascii="Arial" w:cs="Arial" w:eastAsia="Arial" w:hAnsi="Arial"/>
          <w:color w:val="AFBDC4"/>
          <w:spacing w:val="4"/>
          <w:w w:val="100"/>
          <w:sz w:val="14"/>
          <w:szCs w:val="14"/>
        </w:rPr>
        <w:t> </w:t>
      </w:r>
      <w:r>
        <w:rPr>
          <w:rFonts w:ascii="Arial" w:cs="Arial" w:eastAsia="Arial" w:hAnsi="Arial"/>
          <w:color w:val="AFBDC4"/>
          <w:spacing w:val="0"/>
          <w:w w:val="100"/>
          <w:sz w:val="14"/>
          <w:szCs w:val="14"/>
        </w:rPr>
        <w:t>nouvelles</w:t>
      </w:r>
      <w:r>
        <w:rPr>
          <w:rFonts w:ascii="Arial" w:cs="Arial" w:eastAsia="Arial" w:hAnsi="Arial"/>
          <w:color w:val="AFBDC4"/>
          <w:spacing w:val="13"/>
          <w:w w:val="100"/>
          <w:sz w:val="14"/>
          <w:szCs w:val="14"/>
        </w:rPr>
        <w:t> </w:t>
      </w:r>
      <w:r>
        <w:rPr>
          <w:rFonts w:ascii="Arial" w:cs="Arial" w:eastAsia="Arial" w:hAnsi="Arial"/>
          <w:color w:val="AFBDC4"/>
          <w:spacing w:val="0"/>
          <w:w w:val="102"/>
          <w:sz w:val="14"/>
          <w:szCs w:val="14"/>
        </w:rPr>
        <w:t>techno</w:t>
      </w:r>
      <w:r>
        <w:rPr>
          <w:rFonts w:ascii="Arial" w:cs="Arial" w:eastAsia="Arial" w:hAnsi="Arial"/>
          <w:color w:val="AFBDC4"/>
          <w:spacing w:val="0"/>
          <w:w w:val="102"/>
          <w:sz w:val="14"/>
          <w:szCs w:val="14"/>
        </w:rPr>
        <w:t> </w:t>
      </w:r>
      <w:r>
        <w:rPr>
          <w:rFonts w:ascii="Arial" w:cs="Arial" w:eastAsia="Arial" w:hAnsi="Arial"/>
          <w:color w:val="AFBDC4"/>
          <w:spacing w:val="0"/>
          <w:w w:val="100"/>
          <w:sz w:val="14"/>
          <w:szCs w:val="14"/>
        </w:rPr>
        <w:t>Musique</w:t>
      </w:r>
      <w:r>
        <w:rPr>
          <w:rFonts w:ascii="Arial" w:cs="Arial" w:eastAsia="Arial" w:hAnsi="Arial"/>
          <w:color w:val="AFBDC4"/>
          <w:spacing w:val="12"/>
          <w:w w:val="100"/>
          <w:sz w:val="14"/>
          <w:szCs w:val="14"/>
        </w:rPr>
        <w:t> </w:t>
      </w:r>
      <w:r>
        <w:rPr>
          <w:rFonts w:ascii="Arial" w:cs="Arial" w:eastAsia="Arial" w:hAnsi="Arial"/>
          <w:color w:val="AFBDC4"/>
          <w:spacing w:val="0"/>
          <w:w w:val="100"/>
          <w:sz w:val="14"/>
          <w:szCs w:val="14"/>
        </w:rPr>
        <w:t>·</w:t>
      </w:r>
      <w:r>
        <w:rPr>
          <w:rFonts w:ascii="Arial" w:cs="Arial" w:eastAsia="Arial" w:hAnsi="Arial"/>
          <w:color w:val="AFBDC4"/>
          <w:spacing w:val="-6"/>
          <w:w w:val="100"/>
          <w:sz w:val="14"/>
          <w:szCs w:val="14"/>
        </w:rPr>
        <w:t> </w:t>
      </w:r>
      <w:r>
        <w:rPr>
          <w:rFonts w:ascii="Arial" w:cs="Arial" w:eastAsia="Arial" w:hAnsi="Arial"/>
          <w:color w:val="AFBDC4"/>
          <w:spacing w:val="0"/>
          <w:w w:val="102"/>
          <w:sz w:val="14"/>
          <w:szCs w:val="14"/>
        </w:rPr>
        <w:t>Animés</w:t>
      </w:r>
      <w:r>
        <w:rPr>
          <w:rFonts w:ascii="Arial" w:cs="Arial" w:eastAsia="Arial" w:hAnsi="Arial"/>
          <w:color w:val="000000"/>
          <w:spacing w:val="0"/>
          <w:w w:val="100"/>
          <w:sz w:val="14"/>
          <w:szCs w:val="14"/>
        </w:rPr>
      </w:r>
    </w:p>
    <w:p>
      <w:pPr>
        <w:rPr>
          <w:rFonts w:ascii="Arial" w:cs="Arial" w:eastAsia="Arial" w:hAnsi="Arial"/>
          <w:sz w:val="14"/>
          <w:szCs w:val="14"/>
        </w:rPr>
        <w:jc w:val="left"/>
        <w:spacing w:before="37"/>
      </w:pPr>
      <w:r>
        <w:br w:type="column"/>
      </w:r>
      <w:r>
        <w:rPr>
          <w:rFonts w:ascii="Arial" w:cs="Arial" w:eastAsia="Arial" w:hAnsi="Arial"/>
          <w:b/>
          <w:color w:val="1A1A2D"/>
          <w:spacing w:val="0"/>
          <w:w w:val="100"/>
          <w:sz w:val="18"/>
          <w:szCs w:val="18"/>
        </w:rPr>
        <w:t>Classe</w:t>
      </w:r>
      <w:r>
        <w:rPr>
          <w:rFonts w:ascii="Arial" w:cs="Arial" w:eastAsia="Arial" w:hAnsi="Arial"/>
          <w:b/>
          <w:color w:val="1A1A2D"/>
          <w:spacing w:val="0"/>
          <w:w w:val="100"/>
          <w:sz w:val="18"/>
          <w:szCs w:val="18"/>
        </w:rPr>
        <w:t> </w:t>
      </w:r>
      <w:r>
        <w:rPr>
          <w:rFonts w:ascii="Arial" w:cs="Arial" w:eastAsia="Arial" w:hAnsi="Arial"/>
          <w:b/>
          <w:color w:val="1A1A2D"/>
          <w:spacing w:val="0"/>
          <w:w w:val="100"/>
          <w:sz w:val="18"/>
          <w:szCs w:val="18"/>
        </w:rPr>
        <w:t>Préparatoire</w:t>
      </w:r>
      <w:r>
        <w:rPr>
          <w:rFonts w:ascii="Arial" w:cs="Arial" w:eastAsia="Arial" w:hAnsi="Arial"/>
          <w:b/>
          <w:color w:val="1A1A2D"/>
          <w:spacing w:val="0"/>
          <w:w w:val="100"/>
          <w:sz w:val="18"/>
          <w:szCs w:val="18"/>
        </w:rPr>
        <w:t> </w:t>
      </w:r>
      <w:r>
        <w:rPr>
          <w:rFonts w:ascii="Arial" w:cs="Arial" w:eastAsia="Arial" w:hAnsi="Arial"/>
          <w:b/>
          <w:color w:val="1A1A2D"/>
          <w:spacing w:val="0"/>
          <w:w w:val="100"/>
          <w:sz w:val="18"/>
          <w:szCs w:val="18"/>
        </w:rPr>
        <w:t>MPSI-PCSI-Informatique</w:t>
      </w:r>
      <w:r>
        <w:rPr>
          <w:rFonts w:ascii="Arial" w:cs="Arial" w:eastAsia="Arial" w:hAnsi="Arial"/>
          <w:b/>
          <w:color w:val="1A1A2D"/>
          <w:spacing w:val="0"/>
          <w:w w:val="100"/>
          <w:sz w:val="18"/>
          <w:szCs w:val="18"/>
        </w:rPr>
        <w:t>                                                </w:t>
      </w:r>
      <w:r>
        <w:rPr>
          <w:rFonts w:ascii="Arial" w:cs="Arial" w:eastAsia="Arial" w:hAnsi="Arial"/>
          <w:b/>
          <w:color w:val="1A1A2D"/>
          <w:spacing w:val="44"/>
          <w:w w:val="100"/>
          <w:sz w:val="18"/>
          <w:szCs w:val="18"/>
        </w:rPr>
        <w:t> </w:t>
      </w:r>
      <w:r>
        <w:rPr>
          <w:rFonts w:ascii="Arial" w:cs="Arial" w:eastAsia="Arial" w:hAnsi="Arial"/>
          <w:color w:val="FFFFFF"/>
          <w:spacing w:val="0"/>
          <w:w w:val="100"/>
          <w:position w:val="5"/>
          <w:sz w:val="14"/>
          <w:szCs w:val="14"/>
        </w:rPr>
        <w:t>2025</w:t>
      </w:r>
      <w:r>
        <w:rPr>
          <w:rFonts w:ascii="Arial" w:cs="Arial" w:eastAsia="Arial" w:hAnsi="Arial"/>
          <w:color w:val="FFFFFF"/>
          <w:spacing w:val="0"/>
          <w:w w:val="100"/>
          <w:position w:val="5"/>
          <w:sz w:val="14"/>
          <w:szCs w:val="14"/>
        </w:rPr>
        <w:t> </w:t>
      </w:r>
      <w:r>
        <w:rPr>
          <w:rFonts w:ascii="Arial" w:cs="Arial" w:eastAsia="Arial" w:hAnsi="Arial"/>
          <w:color w:val="FFFFFF"/>
          <w:spacing w:val="0"/>
          <w:w w:val="100"/>
          <w:position w:val="5"/>
          <w:sz w:val="14"/>
          <w:szCs w:val="14"/>
        </w:rPr>
        <w:t>—</w:t>
      </w:r>
      <w:r>
        <w:rPr>
          <w:rFonts w:ascii="Arial" w:cs="Arial" w:eastAsia="Arial" w:hAnsi="Arial"/>
          <w:color w:val="FFFFFF"/>
          <w:spacing w:val="0"/>
          <w:w w:val="100"/>
          <w:position w:val="5"/>
          <w:sz w:val="14"/>
          <w:szCs w:val="14"/>
        </w:rPr>
        <w:t> </w:t>
      </w:r>
      <w:r>
        <w:rPr>
          <w:rFonts w:ascii="Arial" w:cs="Arial" w:eastAsia="Arial" w:hAnsi="Arial"/>
          <w:color w:val="FFFFFF"/>
          <w:spacing w:val="0"/>
          <w:w w:val="100"/>
          <w:position w:val="5"/>
          <w:sz w:val="14"/>
          <w:szCs w:val="14"/>
        </w:rPr>
        <w:t>Présent</w:t>
      </w:r>
      <w:r>
        <w:rPr>
          <w:rFonts w:ascii="Arial" w:cs="Arial" w:eastAsia="Arial" w:hAnsi="Arial"/>
          <w:color w:val="000000"/>
          <w:spacing w:val="0"/>
          <w:w w:val="100"/>
          <w:position w:val="0"/>
          <w:sz w:val="14"/>
          <w:szCs w:val="14"/>
        </w:rPr>
      </w:r>
    </w:p>
    <w:p>
      <w:pPr>
        <w:rPr>
          <w:rFonts w:ascii="Arial" w:cs="Arial" w:eastAsia="Arial" w:hAnsi="Arial"/>
          <w:sz w:val="15"/>
          <w:szCs w:val="15"/>
        </w:rPr>
        <w:jc w:val="left"/>
        <w:spacing w:before="76"/>
      </w:pPr>
      <w:r>
        <w:rPr>
          <w:rFonts w:ascii="Arial" w:cs="Arial" w:eastAsia="Arial" w:hAnsi="Arial"/>
          <w:i/>
          <w:color w:val="545454"/>
          <w:spacing w:val="0"/>
          <w:w w:val="100"/>
          <w:sz w:val="15"/>
          <w:szCs w:val="15"/>
        </w:rPr>
        <w:t>IMSP</w:t>
      </w:r>
      <w:r>
        <w:rPr>
          <w:rFonts w:ascii="Arial" w:cs="Arial" w:eastAsia="Arial" w:hAnsi="Arial"/>
          <w:i/>
          <w:color w:val="545454"/>
          <w:spacing w:val="0"/>
          <w:w w:val="100"/>
          <w:sz w:val="15"/>
          <w:szCs w:val="15"/>
        </w:rPr>
        <w:t> </w:t>
      </w:r>
      <w:r>
        <w:rPr>
          <w:rFonts w:ascii="Arial" w:cs="Arial" w:eastAsia="Arial" w:hAnsi="Arial"/>
          <w:i/>
          <w:color w:val="545454"/>
          <w:spacing w:val="0"/>
          <w:w w:val="100"/>
          <w:sz w:val="15"/>
          <w:szCs w:val="15"/>
        </w:rPr>
        <w:t>—</w:t>
      </w:r>
      <w:r>
        <w:rPr>
          <w:rFonts w:ascii="Arial" w:cs="Arial" w:eastAsia="Arial" w:hAnsi="Arial"/>
          <w:i/>
          <w:color w:val="545454"/>
          <w:spacing w:val="0"/>
          <w:w w:val="100"/>
          <w:sz w:val="15"/>
          <w:szCs w:val="15"/>
        </w:rPr>
        <w:t> </w:t>
      </w:r>
      <w:r>
        <w:rPr>
          <w:rFonts w:ascii="Arial" w:cs="Arial" w:eastAsia="Arial" w:hAnsi="Arial"/>
          <w:i/>
          <w:color w:val="545454"/>
          <w:spacing w:val="0"/>
          <w:w w:val="100"/>
          <w:sz w:val="15"/>
          <w:szCs w:val="15"/>
        </w:rPr>
        <w:t>Institut</w:t>
      </w:r>
      <w:r>
        <w:rPr>
          <w:rFonts w:ascii="Arial" w:cs="Arial" w:eastAsia="Arial" w:hAnsi="Arial"/>
          <w:i/>
          <w:color w:val="545454"/>
          <w:spacing w:val="0"/>
          <w:w w:val="100"/>
          <w:sz w:val="15"/>
          <w:szCs w:val="15"/>
        </w:rPr>
        <w:t> </w:t>
      </w:r>
      <w:r>
        <w:rPr>
          <w:rFonts w:ascii="Arial" w:cs="Arial" w:eastAsia="Arial" w:hAnsi="Arial"/>
          <w:i/>
          <w:color w:val="545454"/>
          <w:spacing w:val="0"/>
          <w:w w:val="100"/>
          <w:sz w:val="15"/>
          <w:szCs w:val="15"/>
        </w:rPr>
        <w:t>de</w:t>
      </w:r>
      <w:r>
        <w:rPr>
          <w:rFonts w:ascii="Arial" w:cs="Arial" w:eastAsia="Arial" w:hAnsi="Arial"/>
          <w:i/>
          <w:color w:val="545454"/>
          <w:spacing w:val="0"/>
          <w:w w:val="100"/>
          <w:sz w:val="15"/>
          <w:szCs w:val="15"/>
        </w:rPr>
        <w:t> </w:t>
      </w:r>
      <w:r>
        <w:rPr>
          <w:rFonts w:ascii="Arial" w:cs="Arial" w:eastAsia="Arial" w:hAnsi="Arial"/>
          <w:i/>
          <w:color w:val="545454"/>
          <w:spacing w:val="0"/>
          <w:w w:val="100"/>
          <w:sz w:val="15"/>
          <w:szCs w:val="15"/>
        </w:rPr>
        <w:t>Mathématiques</w:t>
      </w:r>
      <w:r>
        <w:rPr>
          <w:rFonts w:ascii="Arial" w:cs="Arial" w:eastAsia="Arial" w:hAnsi="Arial"/>
          <w:i/>
          <w:color w:val="545454"/>
          <w:spacing w:val="0"/>
          <w:w w:val="100"/>
          <w:sz w:val="15"/>
          <w:szCs w:val="15"/>
        </w:rPr>
        <w:t> </w:t>
      </w:r>
      <w:r>
        <w:rPr>
          <w:rFonts w:ascii="Arial" w:cs="Arial" w:eastAsia="Arial" w:hAnsi="Arial"/>
          <w:i/>
          <w:color w:val="545454"/>
          <w:spacing w:val="0"/>
          <w:w w:val="100"/>
          <w:sz w:val="15"/>
          <w:szCs w:val="15"/>
        </w:rPr>
        <w:t>et</w:t>
      </w:r>
      <w:r>
        <w:rPr>
          <w:rFonts w:ascii="Arial" w:cs="Arial" w:eastAsia="Arial" w:hAnsi="Arial"/>
          <w:i/>
          <w:color w:val="545454"/>
          <w:spacing w:val="0"/>
          <w:w w:val="100"/>
          <w:sz w:val="15"/>
          <w:szCs w:val="15"/>
        </w:rPr>
        <w:t> </w:t>
      </w:r>
      <w:r>
        <w:rPr>
          <w:rFonts w:ascii="Arial" w:cs="Arial" w:eastAsia="Arial" w:hAnsi="Arial"/>
          <w:i/>
          <w:color w:val="545454"/>
          <w:spacing w:val="0"/>
          <w:w w:val="100"/>
          <w:sz w:val="15"/>
          <w:szCs w:val="15"/>
        </w:rPr>
        <w:t>de</w:t>
      </w:r>
      <w:r>
        <w:rPr>
          <w:rFonts w:ascii="Arial" w:cs="Arial" w:eastAsia="Arial" w:hAnsi="Arial"/>
          <w:i/>
          <w:color w:val="545454"/>
          <w:spacing w:val="0"/>
          <w:w w:val="100"/>
          <w:sz w:val="15"/>
          <w:szCs w:val="15"/>
        </w:rPr>
        <w:t> </w:t>
      </w:r>
      <w:r>
        <w:rPr>
          <w:rFonts w:ascii="Arial" w:cs="Arial" w:eastAsia="Arial" w:hAnsi="Arial"/>
          <w:i/>
          <w:color w:val="545454"/>
          <w:spacing w:val="0"/>
          <w:w w:val="100"/>
          <w:sz w:val="15"/>
          <w:szCs w:val="15"/>
        </w:rPr>
        <w:t>Sciences</w:t>
      </w:r>
      <w:r>
        <w:rPr>
          <w:rFonts w:ascii="Arial" w:cs="Arial" w:eastAsia="Arial" w:hAnsi="Arial"/>
          <w:i/>
          <w:color w:val="545454"/>
          <w:spacing w:val="0"/>
          <w:w w:val="100"/>
          <w:sz w:val="15"/>
          <w:szCs w:val="15"/>
        </w:rPr>
        <w:t> </w:t>
      </w:r>
      <w:r>
        <w:rPr>
          <w:rFonts w:ascii="Arial" w:cs="Arial" w:eastAsia="Arial" w:hAnsi="Arial"/>
          <w:i/>
          <w:color w:val="545454"/>
          <w:spacing w:val="0"/>
          <w:w w:val="100"/>
          <w:sz w:val="15"/>
          <w:szCs w:val="15"/>
        </w:rPr>
        <w:t>Physiques,</w:t>
      </w:r>
      <w:r>
        <w:rPr>
          <w:rFonts w:ascii="Arial" w:cs="Arial" w:eastAsia="Arial" w:hAnsi="Arial"/>
          <w:i/>
          <w:color w:val="545454"/>
          <w:spacing w:val="0"/>
          <w:w w:val="100"/>
          <w:sz w:val="15"/>
          <w:szCs w:val="15"/>
        </w:rPr>
        <w:t> </w:t>
      </w:r>
      <w:r>
        <w:rPr>
          <w:rFonts w:ascii="Arial" w:cs="Arial" w:eastAsia="Arial" w:hAnsi="Arial"/>
          <w:i/>
          <w:color w:val="545454"/>
          <w:spacing w:val="0"/>
          <w:w w:val="100"/>
          <w:sz w:val="15"/>
          <w:szCs w:val="15"/>
        </w:rPr>
        <w:t>UAC</w:t>
      </w:r>
      <w:r>
        <w:rPr>
          <w:rFonts w:ascii="Arial" w:cs="Arial" w:eastAsia="Arial" w:hAnsi="Arial"/>
          <w:color w:val="000000"/>
          <w:spacing w:val="0"/>
          <w:w w:val="100"/>
          <w:sz w:val="15"/>
          <w:szCs w:val="15"/>
        </w:rPr>
      </w:r>
    </w:p>
    <w:p>
      <w:pPr>
        <w:rPr>
          <w:sz w:val="18"/>
          <w:szCs w:val="18"/>
        </w:rPr>
        <w:jc w:val="left"/>
        <w:spacing w:before="4" w:line="180" w:lineRule="exact"/>
      </w:pPr>
      <w:r>
        <w:rPr>
          <w:sz w:val="18"/>
          <w:szCs w:val="18"/>
        </w:rPr>
      </w:r>
    </w:p>
    <w:p>
      <w:pPr>
        <w:rPr>
          <w:rFonts w:ascii="Arial" w:cs="Arial" w:eastAsia="Arial" w:hAnsi="Arial"/>
          <w:sz w:val="14"/>
          <w:szCs w:val="14"/>
        </w:rPr>
        <w:jc w:val="left"/>
      </w:pPr>
      <w:r>
        <w:pict>
          <v:group coordorigin="10510,-82" coordsize="828,283" style="position:absolute;margin-left:525.523pt;margin-top:-4.10728pt;width:41.406pt;height:14.1732pt;mso-position-horizontal-relative:page;mso-position-vertical-relative:paragraph;z-index:-186">
            <v:shape coordorigin="10510,-82" coordsize="828,283" fillcolor="#0F3460" filled="t" path="m10550,201l11299,201,11320,195,11334,179,11339,161,11339,-42,11332,-63,11317,-78,11299,-82,10550,-82,10529,-76,10515,-60,10510,-42,10510,161,10517,183,10532,197,10550,201xe" stroked="f" style="position:absolute;left:10510;top:-82;width:828;height:283">
              <v:path arrowok="t"/>
              <v:fill/>
            </v:shape>
            <w10:wrap type="none"/>
          </v:group>
        </w:pict>
      </w:r>
      <w:r>
        <w:rPr>
          <w:rFonts w:ascii="Arial" w:cs="Arial" w:eastAsia="Arial" w:hAnsi="Arial"/>
          <w:b/>
          <w:color w:val="1A1A2D"/>
          <w:spacing w:val="0"/>
          <w:w w:val="100"/>
          <w:sz w:val="18"/>
          <w:szCs w:val="18"/>
        </w:rPr>
        <w:t>Baccalauréat</w:t>
      </w:r>
      <w:r>
        <w:rPr>
          <w:rFonts w:ascii="Arial" w:cs="Arial" w:eastAsia="Arial" w:hAnsi="Arial"/>
          <w:b/>
          <w:color w:val="1A1A2D"/>
          <w:spacing w:val="0"/>
          <w:w w:val="100"/>
          <w:sz w:val="18"/>
          <w:szCs w:val="18"/>
        </w:rPr>
        <w:t> </w:t>
      </w:r>
      <w:r>
        <w:rPr>
          <w:rFonts w:ascii="Arial" w:cs="Arial" w:eastAsia="Arial" w:hAnsi="Arial"/>
          <w:b/>
          <w:color w:val="1A1A2D"/>
          <w:spacing w:val="0"/>
          <w:w w:val="100"/>
          <w:sz w:val="18"/>
          <w:szCs w:val="18"/>
        </w:rPr>
        <w:t>Série</w:t>
      </w:r>
      <w:r>
        <w:rPr>
          <w:rFonts w:ascii="Arial" w:cs="Arial" w:eastAsia="Arial" w:hAnsi="Arial"/>
          <w:b/>
          <w:color w:val="1A1A2D"/>
          <w:spacing w:val="0"/>
          <w:w w:val="100"/>
          <w:sz w:val="18"/>
          <w:szCs w:val="18"/>
        </w:rPr>
        <w:t> </w:t>
      </w:r>
      <w:r>
        <w:rPr>
          <w:rFonts w:ascii="Arial" w:cs="Arial" w:eastAsia="Arial" w:hAnsi="Arial"/>
          <w:b/>
          <w:color w:val="1A1A2D"/>
          <w:spacing w:val="0"/>
          <w:w w:val="100"/>
          <w:sz w:val="18"/>
          <w:szCs w:val="18"/>
        </w:rPr>
        <w:t>C</w:t>
      </w:r>
      <w:r>
        <w:rPr>
          <w:rFonts w:ascii="Arial" w:cs="Arial" w:eastAsia="Arial" w:hAnsi="Arial"/>
          <w:b/>
          <w:color w:val="1A1A2D"/>
          <w:spacing w:val="0"/>
          <w:w w:val="100"/>
          <w:sz w:val="18"/>
          <w:szCs w:val="18"/>
        </w:rPr>
        <w:t> </w:t>
      </w:r>
      <w:r>
        <w:rPr>
          <w:rFonts w:ascii="Arial" w:cs="Arial" w:eastAsia="Arial" w:hAnsi="Arial"/>
          <w:b/>
          <w:color w:val="1A1A2D"/>
          <w:spacing w:val="0"/>
          <w:w w:val="100"/>
          <w:sz w:val="18"/>
          <w:szCs w:val="18"/>
        </w:rPr>
        <w:t>—</w:t>
      </w:r>
      <w:r>
        <w:rPr>
          <w:rFonts w:ascii="Arial" w:cs="Arial" w:eastAsia="Arial" w:hAnsi="Arial"/>
          <w:b/>
          <w:color w:val="1A1A2D"/>
          <w:spacing w:val="0"/>
          <w:w w:val="100"/>
          <w:sz w:val="18"/>
          <w:szCs w:val="18"/>
        </w:rPr>
        <w:t> </w:t>
      </w:r>
      <w:r>
        <w:rPr>
          <w:rFonts w:ascii="Arial" w:cs="Arial" w:eastAsia="Arial" w:hAnsi="Arial"/>
          <w:b/>
          <w:color w:val="1A1A2D"/>
          <w:spacing w:val="0"/>
          <w:w w:val="100"/>
          <w:sz w:val="18"/>
          <w:szCs w:val="18"/>
        </w:rPr>
        <w:t>Mention</w:t>
      </w:r>
      <w:r>
        <w:rPr>
          <w:rFonts w:ascii="Arial" w:cs="Arial" w:eastAsia="Arial" w:hAnsi="Arial"/>
          <w:b/>
          <w:color w:val="1A1A2D"/>
          <w:spacing w:val="0"/>
          <w:w w:val="100"/>
          <w:sz w:val="18"/>
          <w:szCs w:val="18"/>
        </w:rPr>
        <w:t> </w:t>
      </w:r>
      <w:r>
        <w:rPr>
          <w:rFonts w:ascii="Arial" w:cs="Arial" w:eastAsia="Arial" w:hAnsi="Arial"/>
          <w:b/>
          <w:color w:val="1A1A2D"/>
          <w:spacing w:val="0"/>
          <w:w w:val="100"/>
          <w:sz w:val="18"/>
          <w:szCs w:val="18"/>
        </w:rPr>
        <w:t>Très</w:t>
      </w:r>
      <w:r>
        <w:rPr>
          <w:rFonts w:ascii="Arial" w:cs="Arial" w:eastAsia="Arial" w:hAnsi="Arial"/>
          <w:b/>
          <w:color w:val="1A1A2D"/>
          <w:spacing w:val="0"/>
          <w:w w:val="100"/>
          <w:sz w:val="18"/>
          <w:szCs w:val="18"/>
        </w:rPr>
        <w:t> </w:t>
      </w:r>
      <w:r>
        <w:rPr>
          <w:rFonts w:ascii="Arial" w:cs="Arial" w:eastAsia="Arial" w:hAnsi="Arial"/>
          <w:b/>
          <w:color w:val="1A1A2D"/>
          <w:spacing w:val="0"/>
          <w:w w:val="100"/>
          <w:sz w:val="18"/>
          <w:szCs w:val="18"/>
        </w:rPr>
        <w:t>Bien</w:t>
      </w:r>
      <w:r>
        <w:rPr>
          <w:rFonts w:ascii="Arial" w:cs="Arial" w:eastAsia="Arial" w:hAnsi="Arial"/>
          <w:b/>
          <w:color w:val="1A1A2D"/>
          <w:spacing w:val="0"/>
          <w:w w:val="100"/>
          <w:sz w:val="18"/>
          <w:szCs w:val="18"/>
        </w:rPr>
        <w:t> </w:t>
      </w:r>
      <w:r>
        <w:rPr>
          <w:rFonts w:ascii="Arial" w:cs="Arial" w:eastAsia="Arial" w:hAnsi="Arial"/>
          <w:b/>
          <w:color w:val="1A1A2D"/>
          <w:spacing w:val="0"/>
          <w:w w:val="100"/>
          <w:sz w:val="18"/>
          <w:szCs w:val="18"/>
        </w:rPr>
        <w:t>(16,18</w:t>
      </w:r>
      <w:r>
        <w:rPr>
          <w:rFonts w:ascii="Arial" w:cs="Arial" w:eastAsia="Arial" w:hAnsi="Arial"/>
          <w:b/>
          <w:color w:val="1A1A2D"/>
          <w:spacing w:val="0"/>
          <w:w w:val="100"/>
          <w:sz w:val="18"/>
          <w:szCs w:val="18"/>
        </w:rPr>
        <w:t> </w:t>
      </w:r>
      <w:r>
        <w:rPr>
          <w:rFonts w:ascii="Arial" w:cs="Arial" w:eastAsia="Arial" w:hAnsi="Arial"/>
          <w:b/>
          <w:color w:val="1A1A2D"/>
          <w:spacing w:val="0"/>
          <w:w w:val="100"/>
          <w:sz w:val="18"/>
          <w:szCs w:val="18"/>
        </w:rPr>
        <w:t>/</w:t>
      </w:r>
      <w:r>
        <w:rPr>
          <w:rFonts w:ascii="Arial" w:cs="Arial" w:eastAsia="Arial" w:hAnsi="Arial"/>
          <w:b/>
          <w:color w:val="1A1A2D"/>
          <w:spacing w:val="0"/>
          <w:w w:val="100"/>
          <w:sz w:val="18"/>
          <w:szCs w:val="18"/>
        </w:rPr>
        <w:t> </w:t>
      </w:r>
      <w:r>
        <w:rPr>
          <w:rFonts w:ascii="Arial" w:cs="Arial" w:eastAsia="Arial" w:hAnsi="Arial"/>
          <w:b/>
          <w:color w:val="1A1A2D"/>
          <w:spacing w:val="0"/>
          <w:w w:val="100"/>
          <w:sz w:val="18"/>
          <w:szCs w:val="18"/>
        </w:rPr>
        <w:t>20)</w:t>
      </w:r>
      <w:r>
        <w:rPr>
          <w:rFonts w:ascii="Arial" w:cs="Arial" w:eastAsia="Arial" w:hAnsi="Arial"/>
          <w:b/>
          <w:color w:val="1A1A2D"/>
          <w:spacing w:val="0"/>
          <w:w w:val="100"/>
          <w:sz w:val="18"/>
          <w:szCs w:val="18"/>
        </w:rPr>
        <w:t>                                       </w:t>
      </w:r>
      <w:r>
        <w:rPr>
          <w:rFonts w:ascii="Arial" w:cs="Arial" w:eastAsia="Arial" w:hAnsi="Arial"/>
          <w:b/>
          <w:color w:val="1A1A2D"/>
          <w:spacing w:val="6"/>
          <w:w w:val="100"/>
          <w:sz w:val="18"/>
          <w:szCs w:val="18"/>
        </w:rPr>
        <w:t> </w:t>
      </w:r>
      <w:r>
        <w:rPr>
          <w:rFonts w:ascii="Arial" w:cs="Arial" w:eastAsia="Arial" w:hAnsi="Arial"/>
          <w:color w:val="FFFFFF"/>
          <w:spacing w:val="0"/>
          <w:w w:val="100"/>
          <w:position w:val="5"/>
          <w:sz w:val="14"/>
          <w:szCs w:val="14"/>
        </w:rPr>
        <w:t>Juillet</w:t>
      </w:r>
      <w:r>
        <w:rPr>
          <w:rFonts w:ascii="Arial" w:cs="Arial" w:eastAsia="Arial" w:hAnsi="Arial"/>
          <w:color w:val="FFFFFF"/>
          <w:spacing w:val="0"/>
          <w:w w:val="100"/>
          <w:position w:val="5"/>
          <w:sz w:val="14"/>
          <w:szCs w:val="14"/>
        </w:rPr>
        <w:t> </w:t>
      </w:r>
      <w:r>
        <w:rPr>
          <w:rFonts w:ascii="Arial" w:cs="Arial" w:eastAsia="Arial" w:hAnsi="Arial"/>
          <w:color w:val="FFFFFF"/>
          <w:spacing w:val="0"/>
          <w:w w:val="100"/>
          <w:position w:val="5"/>
          <w:sz w:val="14"/>
          <w:szCs w:val="14"/>
        </w:rPr>
        <w:t>2025</w:t>
      </w:r>
      <w:r>
        <w:rPr>
          <w:rFonts w:ascii="Arial" w:cs="Arial" w:eastAsia="Arial" w:hAnsi="Arial"/>
          <w:color w:val="000000"/>
          <w:spacing w:val="0"/>
          <w:w w:val="100"/>
          <w:position w:val="0"/>
          <w:sz w:val="14"/>
          <w:szCs w:val="14"/>
        </w:rPr>
      </w:r>
    </w:p>
    <w:p>
      <w:pPr>
        <w:rPr>
          <w:rFonts w:ascii="Arial" w:cs="Arial" w:eastAsia="Arial" w:hAnsi="Arial"/>
          <w:sz w:val="15"/>
          <w:szCs w:val="15"/>
        </w:rPr>
        <w:jc w:val="left"/>
        <w:spacing w:before="76"/>
      </w:pPr>
      <w:r>
        <w:pict>
          <v:group coordorigin="4082,430" coordsize="60,60" style="position:absolute;margin-left:204.095pt;margin-top:21.5081pt;width:3pt;height:3pt;mso-position-horizontal-relative:page;mso-position-vertical-relative:paragraph;z-index:-185">
            <v:shape coordorigin="4082,430" coordsize="60,60" fillcolor="#E84460" filled="t" path="m4142,460l4134,440,4115,430,4112,430,4092,438,4082,457,4082,460,4090,480,4109,490,4112,490,4132,482,4142,463,4142,460xe" stroked="f" style="position:absolute;left:4082;top:430;width:60;height:60">
              <v:path arrowok="t"/>
              <v:fill/>
            </v:shape>
            <w10:wrap type="none"/>
          </v:group>
        </w:pict>
      </w:r>
      <w:r>
        <w:rPr>
          <w:rFonts w:ascii="Arial" w:cs="Arial" w:eastAsia="Arial" w:hAnsi="Arial"/>
          <w:i/>
          <w:color w:val="545454"/>
          <w:spacing w:val="0"/>
          <w:w w:val="100"/>
          <w:sz w:val="15"/>
          <w:szCs w:val="15"/>
        </w:rPr>
        <w:t>Lycée</w:t>
      </w:r>
      <w:r>
        <w:rPr>
          <w:rFonts w:ascii="Arial" w:cs="Arial" w:eastAsia="Arial" w:hAnsi="Arial"/>
          <w:i/>
          <w:color w:val="545454"/>
          <w:spacing w:val="0"/>
          <w:w w:val="100"/>
          <w:sz w:val="15"/>
          <w:szCs w:val="15"/>
        </w:rPr>
        <w:t> </w:t>
      </w:r>
      <w:r>
        <w:rPr>
          <w:rFonts w:ascii="Arial" w:cs="Arial" w:eastAsia="Arial" w:hAnsi="Arial"/>
          <w:i/>
          <w:color w:val="545454"/>
          <w:spacing w:val="0"/>
          <w:w w:val="100"/>
          <w:sz w:val="15"/>
          <w:szCs w:val="15"/>
        </w:rPr>
        <w:t>Jean</w:t>
      </w:r>
      <w:r>
        <w:rPr>
          <w:rFonts w:ascii="Arial" w:cs="Arial" w:eastAsia="Arial" w:hAnsi="Arial"/>
          <w:i/>
          <w:color w:val="545454"/>
          <w:spacing w:val="0"/>
          <w:w w:val="100"/>
          <w:sz w:val="15"/>
          <w:szCs w:val="15"/>
        </w:rPr>
        <w:t> </w:t>
      </w:r>
      <w:r>
        <w:rPr>
          <w:rFonts w:ascii="Arial" w:cs="Arial" w:eastAsia="Arial" w:hAnsi="Arial"/>
          <w:i/>
          <w:color w:val="545454"/>
          <w:spacing w:val="0"/>
          <w:w w:val="100"/>
          <w:sz w:val="15"/>
          <w:szCs w:val="15"/>
        </w:rPr>
        <w:t>Piaget</w:t>
      </w:r>
      <w:r>
        <w:rPr>
          <w:rFonts w:ascii="Arial" w:cs="Arial" w:eastAsia="Arial" w:hAnsi="Arial"/>
          <w:i/>
          <w:color w:val="545454"/>
          <w:spacing w:val="0"/>
          <w:w w:val="100"/>
          <w:sz w:val="15"/>
          <w:szCs w:val="15"/>
        </w:rPr>
        <w:t> </w:t>
      </w:r>
      <w:r>
        <w:rPr>
          <w:rFonts w:ascii="Arial" w:cs="Arial" w:eastAsia="Arial" w:hAnsi="Arial"/>
          <w:i/>
          <w:color w:val="545454"/>
          <w:spacing w:val="0"/>
          <w:w w:val="100"/>
          <w:sz w:val="15"/>
          <w:szCs w:val="15"/>
        </w:rPr>
        <w:t>1,</w:t>
      </w:r>
      <w:r>
        <w:rPr>
          <w:rFonts w:ascii="Arial" w:cs="Arial" w:eastAsia="Arial" w:hAnsi="Arial"/>
          <w:i/>
          <w:color w:val="545454"/>
          <w:spacing w:val="0"/>
          <w:w w:val="100"/>
          <w:sz w:val="15"/>
          <w:szCs w:val="15"/>
        </w:rPr>
        <w:t> </w:t>
      </w:r>
      <w:r>
        <w:rPr>
          <w:rFonts w:ascii="Arial" w:cs="Arial" w:eastAsia="Arial" w:hAnsi="Arial"/>
          <w:i/>
          <w:color w:val="545454"/>
          <w:spacing w:val="0"/>
          <w:w w:val="100"/>
          <w:sz w:val="15"/>
          <w:szCs w:val="15"/>
        </w:rPr>
        <w:t>Cotonou</w:t>
      </w:r>
      <w:r>
        <w:rPr>
          <w:rFonts w:ascii="Arial" w:cs="Arial" w:eastAsia="Arial" w:hAnsi="Arial"/>
          <w:color w:val="000000"/>
          <w:spacing w:val="0"/>
          <w:w w:val="100"/>
          <w:sz w:val="15"/>
          <w:szCs w:val="15"/>
        </w:rPr>
      </w:r>
    </w:p>
    <w:p>
      <w:pPr>
        <w:rPr>
          <w:sz w:val="11"/>
          <w:szCs w:val="11"/>
        </w:rPr>
        <w:jc w:val="left"/>
        <w:spacing w:before="1" w:line="100" w:lineRule="exact"/>
      </w:pPr>
      <w:r>
        <w:rPr>
          <w:sz w:val="11"/>
          <w:szCs w:val="11"/>
        </w:rPr>
      </w:r>
    </w:p>
    <w:p>
      <w:pPr>
        <w:rPr>
          <w:rFonts w:ascii="Arial" w:cs="Arial" w:eastAsia="Arial" w:hAnsi="Arial"/>
          <w:sz w:val="16"/>
          <w:szCs w:val="16"/>
        </w:rPr>
        <w:jc w:val="left"/>
        <w:ind w:left="213"/>
      </w:pPr>
      <w:r>
        <w:pict>
          <v:group coordorigin="4082,-2906" coordsize="60,60" style="position:absolute;margin-left:204.095pt;margin-top:-145.284pt;width:3pt;height:3pt;mso-position-horizontal-relative:page;mso-position-vertical-relative:paragraph;z-index:-190">
            <v:shape coordorigin="4082,-2906" coordsize="60,60" fillcolor="#E84460" filled="t" path="m4142,-2876l4134,-2896,4115,-2906,4112,-2906,4092,-2898,4082,-2878,4082,-2876,4090,-2855,4109,-2846,4112,-2846,4132,-2854,4142,-2873,4142,-2876xe" stroked="f" style="position:absolute;left:4082;top:-2906;width:60;height:60">
              <v:path arrowok="t"/>
              <v:fill/>
            </v:shape>
            <w10:wrap type="none"/>
          </v:group>
        </w:pic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Bourse</w:t>
      </w:r>
      <w:r>
        <w:rPr>
          <w:rFonts w:ascii="Arial" w:cs="Arial" w:eastAsia="Arial" w:hAnsi="Arial"/>
          <w:color w:val="333333"/>
          <w:spacing w:val="19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d'Excellence</w:t>
      </w:r>
      <w:r>
        <w:rPr>
          <w:rFonts w:ascii="Arial" w:cs="Arial" w:eastAsia="Arial" w:hAnsi="Arial"/>
          <w:color w:val="333333"/>
          <w:spacing w:val="35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du</w:t>
      </w:r>
      <w:r>
        <w:rPr>
          <w:rFonts w:ascii="Arial" w:cs="Arial" w:eastAsia="Arial" w:hAnsi="Arial"/>
          <w:color w:val="333333"/>
          <w:spacing w:val="6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Baccalauréat</w:t>
      </w:r>
      <w:r>
        <w:rPr>
          <w:rFonts w:ascii="Arial" w:cs="Arial" w:eastAsia="Arial" w:hAnsi="Arial"/>
          <w:color w:val="333333"/>
          <w:spacing w:val="36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—</w:t>
      </w:r>
      <w:r>
        <w:rPr>
          <w:rFonts w:ascii="Arial" w:cs="Arial" w:eastAsia="Arial" w:hAnsi="Arial"/>
          <w:color w:val="333333"/>
          <w:spacing w:val="5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4"/>
          <w:sz w:val="16"/>
          <w:szCs w:val="16"/>
        </w:rPr>
        <w:t>BENI</w:t>
      </w:r>
      <w:r>
        <w:rPr>
          <w:rFonts w:ascii="Arial" w:cs="Arial" w:eastAsia="Arial" w:hAnsi="Arial"/>
          <w:color w:val="000000"/>
          <w:spacing w:val="0"/>
          <w:w w:val="100"/>
          <w:sz w:val="16"/>
          <w:szCs w:val="16"/>
        </w:rPr>
      </w:r>
    </w:p>
    <w:p>
      <w:pPr>
        <w:rPr>
          <w:sz w:val="13"/>
          <w:szCs w:val="13"/>
        </w:rPr>
        <w:jc w:val="left"/>
        <w:spacing w:before="2" w:line="120" w:lineRule="exact"/>
      </w:pPr>
      <w:r>
        <w:rPr>
          <w:sz w:val="13"/>
          <w:szCs w:val="13"/>
        </w:rPr>
      </w:r>
    </w:p>
    <w:p>
      <w:pPr>
        <w:rPr>
          <w:rFonts w:ascii="Arial" w:cs="Arial" w:eastAsia="Arial" w:hAnsi="Arial"/>
          <w:sz w:val="14"/>
          <w:szCs w:val="14"/>
        </w:rPr>
        <w:jc w:val="left"/>
      </w:pPr>
      <w:r>
        <w:pict>
          <v:group coordorigin="10510,-87" coordsize="828,283" style="position:absolute;margin-left:525.523pt;margin-top:-4.33958pt;width:41.406pt;height:14.1732pt;mso-position-horizontal-relative:page;mso-position-vertical-relative:paragraph;z-index:-184">
            <v:shape coordorigin="10510,-87" coordsize="828,283" fillcolor="#0F3460" filled="t" path="m10550,197l11299,197,11320,191,11334,175,11339,157,11339,-47,11332,-68,11317,-83,11299,-87,10550,-87,10529,-81,10515,-65,10510,-47,10510,157,10517,178,10532,192,10550,197xe" stroked="f" style="position:absolute;left:10510;top:-87;width:828;height:283">
              <v:path arrowok="t"/>
              <v:fill/>
            </v:shape>
            <w10:wrap type="none"/>
          </v:group>
        </w:pict>
      </w:r>
      <w:r>
        <w:rPr>
          <w:rFonts w:ascii="Arial" w:cs="Arial" w:eastAsia="Arial" w:hAnsi="Arial"/>
          <w:b/>
          <w:color w:val="1A1A2D"/>
          <w:spacing w:val="0"/>
          <w:w w:val="100"/>
          <w:position w:val="-5"/>
          <w:sz w:val="18"/>
          <w:szCs w:val="18"/>
        </w:rPr>
        <w:t>BEPC</w:t>
      </w:r>
      <w:r>
        <w:rPr>
          <w:rFonts w:ascii="Arial" w:cs="Arial" w:eastAsia="Arial" w:hAnsi="Arial"/>
          <w:b/>
          <w:color w:val="1A1A2D"/>
          <w:spacing w:val="0"/>
          <w:w w:val="100"/>
          <w:position w:val="-5"/>
          <w:sz w:val="18"/>
          <w:szCs w:val="18"/>
        </w:rPr>
        <w:t>                                                                                                                         </w:t>
      </w:r>
      <w:r>
        <w:rPr>
          <w:rFonts w:ascii="Arial" w:cs="Arial" w:eastAsia="Arial" w:hAnsi="Arial"/>
          <w:b/>
          <w:color w:val="1A1A2D"/>
          <w:spacing w:val="19"/>
          <w:w w:val="100"/>
          <w:position w:val="-5"/>
          <w:sz w:val="18"/>
          <w:szCs w:val="18"/>
        </w:rPr>
        <w:t> </w:t>
      </w:r>
      <w:r>
        <w:rPr>
          <w:rFonts w:ascii="Arial" w:cs="Arial" w:eastAsia="Arial" w:hAnsi="Arial"/>
          <w:color w:val="FFFFFF"/>
          <w:spacing w:val="0"/>
          <w:w w:val="100"/>
          <w:position w:val="0"/>
          <w:sz w:val="14"/>
          <w:szCs w:val="14"/>
        </w:rPr>
        <w:t>Juillet</w:t>
      </w:r>
      <w:r>
        <w:rPr>
          <w:rFonts w:ascii="Arial" w:cs="Arial" w:eastAsia="Arial" w:hAnsi="Arial"/>
          <w:color w:val="FFFFFF"/>
          <w:spacing w:val="0"/>
          <w:w w:val="100"/>
          <w:position w:val="0"/>
          <w:sz w:val="14"/>
          <w:szCs w:val="14"/>
        </w:rPr>
        <w:t> </w:t>
      </w:r>
      <w:r>
        <w:rPr>
          <w:rFonts w:ascii="Arial" w:cs="Arial" w:eastAsia="Arial" w:hAnsi="Arial"/>
          <w:color w:val="FFFFFF"/>
          <w:spacing w:val="0"/>
          <w:w w:val="100"/>
          <w:position w:val="0"/>
          <w:sz w:val="14"/>
          <w:szCs w:val="14"/>
        </w:rPr>
        <w:t>2022</w:t>
      </w:r>
      <w:r>
        <w:rPr>
          <w:rFonts w:ascii="Arial" w:cs="Arial" w:eastAsia="Arial" w:hAnsi="Arial"/>
          <w:color w:val="000000"/>
          <w:spacing w:val="0"/>
          <w:w w:val="100"/>
          <w:position w:val="0"/>
          <w:sz w:val="14"/>
          <w:szCs w:val="14"/>
        </w:rPr>
      </w:r>
    </w:p>
    <w:p>
      <w:pPr>
        <w:rPr>
          <w:rFonts w:ascii="Arial" w:cs="Arial" w:eastAsia="Arial" w:hAnsi="Arial"/>
          <w:sz w:val="15"/>
          <w:szCs w:val="15"/>
        </w:rPr>
        <w:jc w:val="left"/>
        <w:spacing w:before="71"/>
      </w:pPr>
      <w:r>
        <w:rPr>
          <w:rFonts w:ascii="Arial" w:cs="Arial" w:eastAsia="Arial" w:hAnsi="Arial"/>
          <w:i/>
          <w:color w:val="545454"/>
          <w:spacing w:val="0"/>
          <w:w w:val="100"/>
          <w:sz w:val="15"/>
          <w:szCs w:val="15"/>
        </w:rPr>
        <w:t>Lycée</w:t>
      </w:r>
      <w:r>
        <w:rPr>
          <w:rFonts w:ascii="Arial" w:cs="Arial" w:eastAsia="Arial" w:hAnsi="Arial"/>
          <w:i/>
          <w:color w:val="545454"/>
          <w:spacing w:val="0"/>
          <w:w w:val="100"/>
          <w:sz w:val="15"/>
          <w:szCs w:val="15"/>
        </w:rPr>
        <w:t> </w:t>
      </w:r>
      <w:r>
        <w:rPr>
          <w:rFonts w:ascii="Arial" w:cs="Arial" w:eastAsia="Arial" w:hAnsi="Arial"/>
          <w:i/>
          <w:color w:val="545454"/>
          <w:spacing w:val="0"/>
          <w:w w:val="100"/>
          <w:sz w:val="15"/>
          <w:szCs w:val="15"/>
        </w:rPr>
        <w:t>Jean</w:t>
      </w:r>
      <w:r>
        <w:rPr>
          <w:rFonts w:ascii="Arial" w:cs="Arial" w:eastAsia="Arial" w:hAnsi="Arial"/>
          <w:i/>
          <w:color w:val="545454"/>
          <w:spacing w:val="0"/>
          <w:w w:val="100"/>
          <w:sz w:val="15"/>
          <w:szCs w:val="15"/>
        </w:rPr>
        <w:t> </w:t>
      </w:r>
      <w:r>
        <w:rPr>
          <w:rFonts w:ascii="Arial" w:cs="Arial" w:eastAsia="Arial" w:hAnsi="Arial"/>
          <w:i/>
          <w:color w:val="545454"/>
          <w:spacing w:val="0"/>
          <w:w w:val="100"/>
          <w:sz w:val="15"/>
          <w:szCs w:val="15"/>
        </w:rPr>
        <w:t>Piaget</w:t>
      </w:r>
      <w:r>
        <w:rPr>
          <w:rFonts w:ascii="Arial" w:cs="Arial" w:eastAsia="Arial" w:hAnsi="Arial"/>
          <w:i/>
          <w:color w:val="545454"/>
          <w:spacing w:val="0"/>
          <w:w w:val="100"/>
          <w:sz w:val="15"/>
          <w:szCs w:val="15"/>
        </w:rPr>
        <w:t> </w:t>
      </w:r>
      <w:r>
        <w:rPr>
          <w:rFonts w:ascii="Arial" w:cs="Arial" w:eastAsia="Arial" w:hAnsi="Arial"/>
          <w:i/>
          <w:color w:val="545454"/>
          <w:spacing w:val="0"/>
          <w:w w:val="100"/>
          <w:sz w:val="15"/>
          <w:szCs w:val="15"/>
        </w:rPr>
        <w:t>1,</w:t>
      </w:r>
      <w:r>
        <w:rPr>
          <w:rFonts w:ascii="Arial" w:cs="Arial" w:eastAsia="Arial" w:hAnsi="Arial"/>
          <w:i/>
          <w:color w:val="545454"/>
          <w:spacing w:val="0"/>
          <w:w w:val="100"/>
          <w:sz w:val="15"/>
          <w:szCs w:val="15"/>
        </w:rPr>
        <w:t> </w:t>
      </w:r>
      <w:r>
        <w:rPr>
          <w:rFonts w:ascii="Arial" w:cs="Arial" w:eastAsia="Arial" w:hAnsi="Arial"/>
          <w:i/>
          <w:color w:val="545454"/>
          <w:spacing w:val="0"/>
          <w:w w:val="100"/>
          <w:sz w:val="15"/>
          <w:szCs w:val="15"/>
        </w:rPr>
        <w:t>Cotonou</w:t>
      </w:r>
      <w:r>
        <w:rPr>
          <w:rFonts w:ascii="Arial" w:cs="Arial" w:eastAsia="Arial" w:hAnsi="Arial"/>
          <w:color w:val="000000"/>
          <w:spacing w:val="0"/>
          <w:w w:val="100"/>
          <w:sz w:val="15"/>
          <w:szCs w:val="15"/>
        </w:rPr>
      </w:r>
    </w:p>
    <w:p>
      <w:pPr>
        <w:rPr>
          <w:sz w:val="28"/>
          <w:szCs w:val="28"/>
        </w:rPr>
        <w:jc w:val="left"/>
        <w:spacing w:before="11" w:line="280" w:lineRule="exact"/>
      </w:pPr>
      <w:r>
        <w:rPr>
          <w:sz w:val="28"/>
          <w:szCs w:val="28"/>
        </w:rPr>
      </w:r>
    </w:p>
    <w:p>
      <w:pPr>
        <w:rPr>
          <w:rFonts w:ascii="Arial" w:cs="Arial" w:eastAsia="Arial" w:hAnsi="Arial"/>
          <w:sz w:val="20"/>
          <w:szCs w:val="20"/>
        </w:rPr>
        <w:jc w:val="left"/>
      </w:pPr>
      <w:r>
        <w:pict>
          <v:group coordorigin="3969,228" coordsize="7370,0" style="position:absolute;margin-left:198.425pt;margin-top:11.3799pt;width:368.504pt;height:0pt;mso-position-horizontal-relative:page;mso-position-vertical-relative:paragraph;z-index:-183">
            <v:shape coordorigin="3969,228" coordsize="7370,0" filled="f" path="m3969,228l11339,228e" strokecolor="#E84460" stroked="t" strokeweight="1.5pt" style="position:absolute;left:3969;top:228;width:7370;height:0">
              <v:path arrowok="t"/>
            </v:shape>
            <w10:wrap type="none"/>
          </v:group>
        </w:pict>
      </w:r>
      <w:r>
        <w:rPr>
          <w:rFonts w:ascii="Arial" w:cs="Arial" w:eastAsia="Arial" w:hAnsi="Arial"/>
          <w:b/>
          <w:color w:val="0F3460"/>
          <w:spacing w:val="0"/>
          <w:w w:val="100"/>
          <w:sz w:val="20"/>
          <w:szCs w:val="20"/>
        </w:rPr>
        <w:t>PROJETS</w:t>
      </w:r>
      <w:r>
        <w:rPr>
          <w:rFonts w:ascii="Arial" w:cs="Arial" w:eastAsia="Arial" w:hAnsi="Arial"/>
          <w:b/>
          <w:color w:val="0F3460"/>
          <w:spacing w:val="0"/>
          <w:w w:val="100"/>
          <w:sz w:val="20"/>
          <w:szCs w:val="20"/>
        </w:rPr>
        <w:t> </w:t>
      </w:r>
      <w:r>
        <w:rPr>
          <w:rFonts w:ascii="Arial" w:cs="Arial" w:eastAsia="Arial" w:hAnsi="Arial"/>
          <w:b/>
          <w:color w:val="0F3460"/>
          <w:spacing w:val="0"/>
          <w:w w:val="100"/>
          <w:sz w:val="20"/>
          <w:szCs w:val="20"/>
        </w:rPr>
        <w:t>TECHNIQUES</w:t>
      </w:r>
      <w:r>
        <w:rPr>
          <w:rFonts w:ascii="Arial" w:cs="Arial" w:eastAsia="Arial" w:hAnsi="Arial"/>
          <w:color w:val="000000"/>
          <w:spacing w:val="0"/>
          <w:w w:val="100"/>
          <w:sz w:val="20"/>
          <w:szCs w:val="20"/>
        </w:rPr>
      </w:r>
    </w:p>
    <w:p>
      <w:pPr>
        <w:rPr>
          <w:sz w:val="22"/>
          <w:szCs w:val="22"/>
        </w:rPr>
        <w:jc w:val="left"/>
        <w:spacing w:before="10" w:line="220" w:lineRule="exact"/>
      </w:pPr>
      <w:r>
        <w:rPr>
          <w:sz w:val="22"/>
          <w:szCs w:val="22"/>
        </w:rPr>
      </w:r>
    </w:p>
    <w:p>
      <w:pPr>
        <w:rPr>
          <w:rFonts w:ascii="Arial" w:cs="Arial" w:eastAsia="Arial" w:hAnsi="Arial"/>
          <w:sz w:val="14"/>
          <w:szCs w:val="14"/>
        </w:rPr>
        <w:jc w:val="left"/>
      </w:pPr>
      <w:r>
        <w:pict>
          <v:group coordorigin="10137,-82" coordsize="1202,283" style="position:absolute;margin-left:506.847pt;margin-top:-4.10728pt;width:60.082pt;height:14.1732pt;mso-position-horizontal-relative:page;mso-position-vertical-relative:paragraph;z-index:-182">
            <v:shape coordorigin="10137,-82" coordsize="1202,283" fillcolor="#0F3460" filled="t" path="m10177,201l11299,201,11320,195,11334,179,11339,161,11339,-42,11332,-63,11317,-78,11299,-82,10177,-82,10156,-76,10141,-60,10137,-42,10137,161,10143,183,10159,197,10177,201xe" stroked="f" style="position:absolute;left:10137;top:-82;width:1202;height:283">
              <v:path arrowok="t"/>
              <v:fill/>
            </v:shape>
            <w10:wrap type="none"/>
          </v:group>
        </w:pict>
      </w:r>
      <w:r>
        <w:rPr>
          <w:rFonts w:ascii="Arial" w:cs="Arial" w:eastAsia="Arial" w:hAnsi="Arial"/>
          <w:b/>
          <w:color w:val="1A1A2D"/>
          <w:spacing w:val="0"/>
          <w:w w:val="100"/>
          <w:sz w:val="18"/>
          <w:szCs w:val="18"/>
        </w:rPr>
        <w:t>Système</w:t>
      </w:r>
      <w:r>
        <w:rPr>
          <w:rFonts w:ascii="Arial" w:cs="Arial" w:eastAsia="Arial" w:hAnsi="Arial"/>
          <w:b/>
          <w:color w:val="1A1A2D"/>
          <w:spacing w:val="0"/>
          <w:w w:val="100"/>
          <w:sz w:val="18"/>
          <w:szCs w:val="18"/>
        </w:rPr>
        <w:t> </w:t>
      </w:r>
      <w:r>
        <w:rPr>
          <w:rFonts w:ascii="Arial" w:cs="Arial" w:eastAsia="Arial" w:hAnsi="Arial"/>
          <w:b/>
          <w:color w:val="1A1A2D"/>
          <w:spacing w:val="0"/>
          <w:w w:val="100"/>
          <w:sz w:val="18"/>
          <w:szCs w:val="18"/>
        </w:rPr>
        <w:t>de</w:t>
      </w:r>
      <w:r>
        <w:rPr>
          <w:rFonts w:ascii="Arial" w:cs="Arial" w:eastAsia="Arial" w:hAnsi="Arial"/>
          <w:b/>
          <w:color w:val="1A1A2D"/>
          <w:spacing w:val="0"/>
          <w:w w:val="100"/>
          <w:sz w:val="18"/>
          <w:szCs w:val="18"/>
        </w:rPr>
        <w:t> </w:t>
      </w:r>
      <w:r>
        <w:rPr>
          <w:rFonts w:ascii="Arial" w:cs="Arial" w:eastAsia="Arial" w:hAnsi="Arial"/>
          <w:b/>
          <w:color w:val="1A1A2D"/>
          <w:spacing w:val="0"/>
          <w:w w:val="100"/>
          <w:sz w:val="18"/>
          <w:szCs w:val="18"/>
        </w:rPr>
        <w:t>Recommandation</w:t>
      </w:r>
      <w:r>
        <w:rPr>
          <w:rFonts w:ascii="Arial" w:cs="Arial" w:eastAsia="Arial" w:hAnsi="Arial"/>
          <w:b/>
          <w:color w:val="1A1A2D"/>
          <w:spacing w:val="0"/>
          <w:w w:val="100"/>
          <w:sz w:val="18"/>
          <w:szCs w:val="18"/>
        </w:rPr>
        <w:t> </w:t>
      </w:r>
      <w:r>
        <w:rPr>
          <w:rFonts w:ascii="Arial" w:cs="Arial" w:eastAsia="Arial" w:hAnsi="Arial"/>
          <w:b/>
          <w:color w:val="1A1A2D"/>
          <w:spacing w:val="0"/>
          <w:w w:val="100"/>
          <w:sz w:val="18"/>
          <w:szCs w:val="18"/>
        </w:rPr>
        <w:t>d'Épreuves</w:t>
      </w:r>
      <w:r>
        <w:rPr>
          <w:rFonts w:ascii="Arial" w:cs="Arial" w:eastAsia="Arial" w:hAnsi="Arial"/>
          <w:b/>
          <w:color w:val="1A1A2D"/>
          <w:spacing w:val="0"/>
          <w:w w:val="100"/>
          <w:sz w:val="18"/>
          <w:szCs w:val="18"/>
        </w:rPr>
        <w:t>                                                    </w:t>
      </w:r>
      <w:r>
        <w:rPr>
          <w:rFonts w:ascii="Arial" w:cs="Arial" w:eastAsia="Arial" w:hAnsi="Arial"/>
          <w:b/>
          <w:color w:val="1A1A2D"/>
          <w:spacing w:val="12"/>
          <w:w w:val="100"/>
          <w:sz w:val="18"/>
          <w:szCs w:val="18"/>
        </w:rPr>
        <w:t> </w:t>
      </w:r>
      <w:r>
        <w:rPr>
          <w:rFonts w:ascii="Arial" w:cs="Arial" w:eastAsia="Arial" w:hAnsi="Arial"/>
          <w:color w:val="FFFFFF"/>
          <w:spacing w:val="0"/>
          <w:w w:val="100"/>
          <w:position w:val="5"/>
          <w:sz w:val="14"/>
          <w:szCs w:val="14"/>
        </w:rPr>
        <w:t>2025</w:t>
      </w:r>
      <w:r>
        <w:rPr>
          <w:rFonts w:ascii="Arial" w:cs="Arial" w:eastAsia="Arial" w:hAnsi="Arial"/>
          <w:color w:val="FFFFFF"/>
          <w:spacing w:val="0"/>
          <w:w w:val="100"/>
          <w:position w:val="5"/>
          <w:sz w:val="14"/>
          <w:szCs w:val="14"/>
        </w:rPr>
        <w:t> </w:t>
      </w:r>
      <w:r>
        <w:rPr>
          <w:rFonts w:ascii="Arial" w:cs="Arial" w:eastAsia="Arial" w:hAnsi="Arial"/>
          <w:color w:val="FFFFFF"/>
          <w:spacing w:val="0"/>
          <w:w w:val="100"/>
          <w:position w:val="5"/>
          <w:sz w:val="14"/>
          <w:szCs w:val="14"/>
        </w:rPr>
        <w:t>—</w:t>
      </w:r>
      <w:r>
        <w:rPr>
          <w:rFonts w:ascii="Arial" w:cs="Arial" w:eastAsia="Arial" w:hAnsi="Arial"/>
          <w:color w:val="FFFFFF"/>
          <w:spacing w:val="0"/>
          <w:w w:val="100"/>
          <w:position w:val="5"/>
          <w:sz w:val="14"/>
          <w:szCs w:val="14"/>
        </w:rPr>
        <w:t> </w:t>
      </w:r>
      <w:r>
        <w:rPr>
          <w:rFonts w:ascii="Arial" w:cs="Arial" w:eastAsia="Arial" w:hAnsi="Arial"/>
          <w:color w:val="FFFFFF"/>
          <w:spacing w:val="0"/>
          <w:w w:val="100"/>
          <w:position w:val="5"/>
          <w:sz w:val="14"/>
          <w:szCs w:val="14"/>
        </w:rPr>
        <w:t>En</w:t>
      </w:r>
      <w:r>
        <w:rPr>
          <w:rFonts w:ascii="Arial" w:cs="Arial" w:eastAsia="Arial" w:hAnsi="Arial"/>
          <w:color w:val="FFFFFF"/>
          <w:spacing w:val="0"/>
          <w:w w:val="100"/>
          <w:position w:val="5"/>
          <w:sz w:val="14"/>
          <w:szCs w:val="14"/>
        </w:rPr>
        <w:t> </w:t>
      </w:r>
      <w:r>
        <w:rPr>
          <w:rFonts w:ascii="Arial" w:cs="Arial" w:eastAsia="Arial" w:hAnsi="Arial"/>
          <w:color w:val="FFFFFF"/>
          <w:spacing w:val="0"/>
          <w:w w:val="100"/>
          <w:position w:val="5"/>
          <w:sz w:val="14"/>
          <w:szCs w:val="14"/>
        </w:rPr>
        <w:t>cours</w:t>
      </w:r>
      <w:r>
        <w:rPr>
          <w:rFonts w:ascii="Arial" w:cs="Arial" w:eastAsia="Arial" w:hAnsi="Arial"/>
          <w:color w:val="000000"/>
          <w:spacing w:val="0"/>
          <w:w w:val="100"/>
          <w:position w:val="0"/>
          <w:sz w:val="14"/>
          <w:szCs w:val="14"/>
        </w:rPr>
      </w:r>
    </w:p>
    <w:p>
      <w:pPr>
        <w:rPr>
          <w:rFonts w:ascii="Arial" w:cs="Arial" w:eastAsia="Arial" w:hAnsi="Arial"/>
          <w:sz w:val="15"/>
          <w:szCs w:val="15"/>
        </w:rPr>
        <w:jc w:val="left"/>
        <w:spacing w:before="76"/>
      </w:pPr>
      <w:r>
        <w:rPr>
          <w:rFonts w:ascii="Arial" w:cs="Arial" w:eastAsia="Arial" w:hAnsi="Arial"/>
          <w:i/>
          <w:color w:val="545454"/>
          <w:spacing w:val="0"/>
          <w:w w:val="100"/>
          <w:sz w:val="15"/>
          <w:szCs w:val="15"/>
        </w:rPr>
        <w:t>Projet</w:t>
      </w:r>
      <w:r>
        <w:rPr>
          <w:rFonts w:ascii="Arial" w:cs="Arial" w:eastAsia="Arial" w:hAnsi="Arial"/>
          <w:i/>
          <w:color w:val="545454"/>
          <w:spacing w:val="0"/>
          <w:w w:val="100"/>
          <w:sz w:val="15"/>
          <w:szCs w:val="15"/>
        </w:rPr>
        <w:t> </w:t>
      </w:r>
      <w:r>
        <w:rPr>
          <w:rFonts w:ascii="Arial" w:cs="Arial" w:eastAsia="Arial" w:hAnsi="Arial"/>
          <w:i/>
          <w:color w:val="545454"/>
          <w:spacing w:val="0"/>
          <w:w w:val="100"/>
          <w:sz w:val="15"/>
          <w:szCs w:val="15"/>
        </w:rPr>
        <w:t>collectif</w:t>
      </w:r>
      <w:r>
        <w:rPr>
          <w:rFonts w:ascii="Arial" w:cs="Arial" w:eastAsia="Arial" w:hAnsi="Arial"/>
          <w:i/>
          <w:color w:val="545454"/>
          <w:spacing w:val="0"/>
          <w:w w:val="100"/>
          <w:sz w:val="15"/>
          <w:szCs w:val="15"/>
        </w:rPr>
        <w:t> </w:t>
      </w:r>
      <w:r>
        <w:rPr>
          <w:rFonts w:ascii="Arial" w:cs="Arial" w:eastAsia="Arial" w:hAnsi="Arial"/>
          <w:i/>
          <w:color w:val="545454"/>
          <w:spacing w:val="0"/>
          <w:w w:val="100"/>
          <w:sz w:val="15"/>
          <w:szCs w:val="15"/>
        </w:rPr>
        <w:t>—</w:t>
      </w:r>
      <w:r>
        <w:rPr>
          <w:rFonts w:ascii="Arial" w:cs="Arial" w:eastAsia="Arial" w:hAnsi="Arial"/>
          <w:i/>
          <w:color w:val="545454"/>
          <w:spacing w:val="0"/>
          <w:w w:val="100"/>
          <w:sz w:val="15"/>
          <w:szCs w:val="15"/>
        </w:rPr>
        <w:t> </w:t>
      </w:r>
      <w:r>
        <w:rPr>
          <w:rFonts w:ascii="Arial" w:cs="Arial" w:eastAsia="Arial" w:hAnsi="Arial"/>
          <w:i/>
          <w:color w:val="545454"/>
          <w:spacing w:val="0"/>
          <w:w w:val="100"/>
          <w:sz w:val="15"/>
          <w:szCs w:val="15"/>
        </w:rPr>
        <w:t>Club</w:t>
      </w:r>
      <w:r>
        <w:rPr>
          <w:rFonts w:ascii="Arial" w:cs="Arial" w:eastAsia="Arial" w:hAnsi="Arial"/>
          <w:i/>
          <w:color w:val="545454"/>
          <w:spacing w:val="0"/>
          <w:w w:val="100"/>
          <w:sz w:val="15"/>
          <w:szCs w:val="15"/>
        </w:rPr>
        <w:t> </w:t>
      </w:r>
      <w:r>
        <w:rPr>
          <w:rFonts w:ascii="Arial" w:cs="Arial" w:eastAsia="Arial" w:hAnsi="Arial"/>
          <w:i/>
          <w:color w:val="545454"/>
          <w:spacing w:val="0"/>
          <w:w w:val="100"/>
          <w:sz w:val="15"/>
          <w:szCs w:val="15"/>
        </w:rPr>
        <w:t>IA</w:t>
      </w:r>
      <w:r>
        <w:rPr>
          <w:rFonts w:ascii="Arial" w:cs="Arial" w:eastAsia="Arial" w:hAnsi="Arial"/>
          <w:i/>
          <w:color w:val="545454"/>
          <w:spacing w:val="0"/>
          <w:w w:val="100"/>
          <w:sz w:val="15"/>
          <w:szCs w:val="15"/>
        </w:rPr>
        <w:t> </w:t>
      </w:r>
      <w:r>
        <w:rPr>
          <w:rFonts w:ascii="Arial" w:cs="Arial" w:eastAsia="Arial" w:hAnsi="Arial"/>
          <w:i/>
          <w:color w:val="545454"/>
          <w:spacing w:val="0"/>
          <w:w w:val="100"/>
          <w:sz w:val="15"/>
          <w:szCs w:val="15"/>
        </w:rPr>
        <w:t>IMSP</w:t>
      </w:r>
      <w:r>
        <w:rPr>
          <w:rFonts w:ascii="Arial" w:cs="Arial" w:eastAsia="Arial" w:hAnsi="Arial"/>
          <w:color w:val="000000"/>
          <w:spacing w:val="0"/>
          <w:w w:val="100"/>
          <w:sz w:val="15"/>
          <w:szCs w:val="15"/>
        </w:rPr>
      </w:r>
    </w:p>
    <w:p>
      <w:pPr>
        <w:rPr>
          <w:sz w:val="11"/>
          <w:szCs w:val="11"/>
        </w:rPr>
        <w:jc w:val="left"/>
        <w:spacing w:before="1" w:line="100" w:lineRule="exact"/>
      </w:pPr>
      <w:r>
        <w:rPr>
          <w:sz w:val="11"/>
          <w:szCs w:val="11"/>
        </w:rPr>
      </w:r>
    </w:p>
    <w:p>
      <w:pPr>
        <w:rPr>
          <w:rFonts w:ascii="Arial" w:cs="Arial" w:eastAsia="Arial" w:hAnsi="Arial"/>
          <w:sz w:val="16"/>
          <w:szCs w:val="16"/>
        </w:rPr>
        <w:jc w:val="left"/>
        <w:ind w:left="213"/>
      </w:pPr>
      <w:r>
        <w:pict>
          <v:group coordorigin="4082,71" coordsize="60,60" style="position:absolute;margin-left:204.095pt;margin-top:3.53491pt;width:3pt;height:3pt;mso-position-horizontal-relative:page;mso-position-vertical-relative:paragraph;z-index:-181">
            <v:shape coordorigin="4082,71" coordsize="60,60" fillcolor="#E84460" filled="t" path="m4142,101l4134,80,4115,71,4112,71,4092,79,4082,98,4082,101,4090,121,4109,131,4112,131,4132,123,4142,104,4142,101xe" stroked="f" style="position:absolute;left:4082;top:71;width:60;height:60">
              <v:path arrowok="t"/>
              <v:fill/>
            </v:shape>
            <w10:wrap type="none"/>
          </v:group>
        </w:pic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Objectif</w:t>
      </w:r>
      <w:r>
        <w:rPr>
          <w:rFonts w:ascii="Arial" w:cs="Arial" w:eastAsia="Arial" w:hAnsi="Arial"/>
          <w:color w:val="333333"/>
          <w:spacing w:val="21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:</w:t>
      </w:r>
      <w:r>
        <w:rPr>
          <w:rFonts w:ascii="Arial" w:cs="Arial" w:eastAsia="Arial" w:hAnsi="Arial"/>
          <w:color w:val="333333"/>
          <w:spacing w:val="1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centraliser</w:t>
      </w:r>
      <w:r>
        <w:rPr>
          <w:rFonts w:ascii="Arial" w:cs="Arial" w:eastAsia="Arial" w:hAnsi="Arial"/>
          <w:color w:val="333333"/>
          <w:spacing w:val="28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les</w:t>
      </w:r>
      <w:r>
        <w:rPr>
          <w:rFonts w:ascii="Arial" w:cs="Arial" w:eastAsia="Arial" w:hAnsi="Arial"/>
          <w:color w:val="333333"/>
          <w:spacing w:val="7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annales</w:t>
      </w:r>
      <w:r>
        <w:rPr>
          <w:rFonts w:ascii="Arial" w:cs="Arial" w:eastAsia="Arial" w:hAnsi="Arial"/>
          <w:color w:val="333333"/>
          <w:spacing w:val="21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de</w:t>
      </w:r>
      <w:r>
        <w:rPr>
          <w:rFonts w:ascii="Arial" w:cs="Arial" w:eastAsia="Arial" w:hAnsi="Arial"/>
          <w:color w:val="333333"/>
          <w:spacing w:val="6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l'IMSP</w:t>
      </w:r>
      <w:r>
        <w:rPr>
          <w:rFonts w:ascii="Arial" w:cs="Arial" w:eastAsia="Arial" w:hAnsi="Arial"/>
          <w:color w:val="333333"/>
          <w:spacing w:val="17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et</w:t>
      </w:r>
      <w:r>
        <w:rPr>
          <w:rFonts w:ascii="Arial" w:cs="Arial" w:eastAsia="Arial" w:hAnsi="Arial"/>
          <w:color w:val="333333"/>
          <w:spacing w:val="4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en</w:t>
      </w:r>
      <w:r>
        <w:rPr>
          <w:rFonts w:ascii="Arial" w:cs="Arial" w:eastAsia="Arial" w:hAnsi="Arial"/>
          <w:color w:val="333333"/>
          <w:spacing w:val="6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faciliter</w:t>
      </w:r>
      <w:r>
        <w:rPr>
          <w:rFonts w:ascii="Arial" w:cs="Arial" w:eastAsia="Arial" w:hAnsi="Arial"/>
          <w:color w:val="333333"/>
          <w:spacing w:val="19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l'accès</w:t>
      </w:r>
      <w:r>
        <w:rPr>
          <w:rFonts w:ascii="Arial" w:cs="Arial" w:eastAsia="Arial" w:hAnsi="Arial"/>
          <w:color w:val="333333"/>
          <w:spacing w:val="18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aux</w:t>
      </w:r>
      <w:r>
        <w:rPr>
          <w:rFonts w:ascii="Arial" w:cs="Arial" w:eastAsia="Arial" w:hAnsi="Arial"/>
          <w:color w:val="333333"/>
          <w:spacing w:val="9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4"/>
          <w:sz w:val="16"/>
          <w:szCs w:val="16"/>
        </w:rPr>
        <w:t>étudiants</w:t>
      </w:r>
      <w:r>
        <w:rPr>
          <w:rFonts w:ascii="Arial" w:cs="Arial" w:eastAsia="Arial" w:hAnsi="Arial"/>
          <w:color w:val="000000"/>
          <w:spacing w:val="0"/>
          <w:w w:val="100"/>
          <w:sz w:val="16"/>
          <w:szCs w:val="16"/>
        </w:rPr>
      </w:r>
    </w:p>
    <w:p>
      <w:pPr>
        <w:rPr>
          <w:rFonts w:ascii="Arial" w:cs="Arial" w:eastAsia="Arial" w:hAnsi="Arial"/>
          <w:sz w:val="16"/>
          <w:szCs w:val="16"/>
        </w:rPr>
        <w:jc w:val="left"/>
        <w:spacing w:before="54"/>
        <w:ind w:left="213"/>
      </w:pPr>
      <w:r>
        <w:pict>
          <v:group coordorigin="4082,125" coordsize="60,60" style="position:absolute;margin-left:204.095pt;margin-top:6.23491pt;width:3pt;height:3pt;mso-position-horizontal-relative:page;mso-position-vertical-relative:paragraph;z-index:-180">
            <v:shape coordorigin="4082,125" coordsize="60,60" fillcolor="#E84460" filled="t" path="m4142,155l4134,134,4115,125,4112,125,4092,133,4082,152,4082,155,4090,175,4109,185,4112,185,4132,177,4142,158,4142,155xe" stroked="f" style="position:absolute;left:4082;top:125;width:60;height:60">
              <v:path arrowok="t"/>
              <v:fill/>
            </v:shape>
            <w10:wrap type="none"/>
          </v:group>
        </w:pic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Stack</w:t>
      </w:r>
      <w:r>
        <w:rPr>
          <w:rFonts w:ascii="Arial" w:cs="Arial" w:eastAsia="Arial" w:hAnsi="Arial"/>
          <w:color w:val="333333"/>
          <w:spacing w:val="15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:</w:t>
      </w:r>
      <w:r>
        <w:rPr>
          <w:rFonts w:ascii="Arial" w:cs="Arial" w:eastAsia="Arial" w:hAnsi="Arial"/>
          <w:color w:val="333333"/>
          <w:spacing w:val="1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Python,</w:t>
      </w:r>
      <w:r>
        <w:rPr>
          <w:rFonts w:ascii="Arial" w:cs="Arial" w:eastAsia="Arial" w:hAnsi="Arial"/>
          <w:color w:val="333333"/>
          <w:spacing w:val="21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Django,</w:t>
      </w:r>
      <w:r>
        <w:rPr>
          <w:rFonts w:ascii="Arial" w:cs="Arial" w:eastAsia="Arial" w:hAnsi="Arial"/>
          <w:color w:val="333333"/>
          <w:spacing w:val="21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HTML,</w:t>
      </w:r>
      <w:r>
        <w:rPr>
          <w:rFonts w:ascii="Arial" w:cs="Arial" w:eastAsia="Arial" w:hAnsi="Arial"/>
          <w:color w:val="333333"/>
          <w:spacing w:val="18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CSS,</w:t>
      </w:r>
      <w:r>
        <w:rPr>
          <w:rFonts w:ascii="Arial" w:cs="Arial" w:eastAsia="Arial" w:hAnsi="Arial"/>
          <w:color w:val="333333"/>
          <w:spacing w:val="14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JavaScript,</w:t>
      </w:r>
      <w:r>
        <w:rPr>
          <w:rFonts w:ascii="Arial" w:cs="Arial" w:eastAsia="Arial" w:hAnsi="Arial"/>
          <w:color w:val="333333"/>
          <w:spacing w:val="31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4"/>
          <w:sz w:val="16"/>
          <w:szCs w:val="16"/>
        </w:rPr>
        <w:t>SQLite</w:t>
      </w:r>
      <w:r>
        <w:rPr>
          <w:rFonts w:ascii="Arial" w:cs="Arial" w:eastAsia="Arial" w:hAnsi="Arial"/>
          <w:color w:val="000000"/>
          <w:spacing w:val="0"/>
          <w:w w:val="100"/>
          <w:sz w:val="16"/>
          <w:szCs w:val="16"/>
        </w:rPr>
      </w:r>
    </w:p>
    <w:p>
      <w:pPr>
        <w:rPr>
          <w:rFonts w:ascii="Arial" w:cs="Arial" w:eastAsia="Arial" w:hAnsi="Arial"/>
          <w:sz w:val="16"/>
          <w:szCs w:val="16"/>
        </w:rPr>
        <w:jc w:val="left"/>
        <w:spacing w:before="54"/>
        <w:ind w:left="213"/>
      </w:pPr>
      <w:r>
        <w:pict>
          <v:group coordorigin="4082,125" coordsize="60,60" style="position:absolute;margin-left:204.095pt;margin-top:6.23491pt;width:3pt;height:3pt;mso-position-horizontal-relative:page;mso-position-vertical-relative:paragraph;z-index:-179">
            <v:shape coordorigin="4082,125" coordsize="60,60" fillcolor="#E84460" filled="t" path="m4142,155l4134,134,4115,125,4112,125,4092,133,4082,152,4082,155,4090,175,4109,185,4112,185,4132,177,4142,158,4142,155xe" stroked="f" style="position:absolute;left:4082;top:125;width:60;height:60">
              <v:path arrowok="t"/>
              <v:fill/>
            </v:shape>
            <w10:wrap type="none"/>
          </v:group>
        </w:pic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Base</w:t>
      </w:r>
      <w:r>
        <w:rPr>
          <w:rFonts w:ascii="Arial" w:cs="Arial" w:eastAsia="Arial" w:hAnsi="Arial"/>
          <w:color w:val="333333"/>
          <w:spacing w:val="14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de</w:t>
      </w:r>
      <w:r>
        <w:rPr>
          <w:rFonts w:ascii="Arial" w:cs="Arial" w:eastAsia="Arial" w:hAnsi="Arial"/>
          <w:color w:val="333333"/>
          <w:spacing w:val="6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données</w:t>
      </w:r>
      <w:r>
        <w:rPr>
          <w:rFonts w:ascii="Arial" w:cs="Arial" w:eastAsia="Arial" w:hAnsi="Arial"/>
          <w:color w:val="333333"/>
          <w:spacing w:val="24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:</w:t>
      </w:r>
      <w:r>
        <w:rPr>
          <w:rFonts w:ascii="Arial" w:cs="Arial" w:eastAsia="Arial" w:hAnsi="Arial"/>
          <w:color w:val="333333"/>
          <w:spacing w:val="1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+50</w:t>
      </w:r>
      <w:r>
        <w:rPr>
          <w:rFonts w:ascii="Arial" w:cs="Arial" w:eastAsia="Arial" w:hAnsi="Arial"/>
          <w:color w:val="333333"/>
          <w:spacing w:val="10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épreuves</w:t>
      </w:r>
      <w:r>
        <w:rPr>
          <w:rFonts w:ascii="Arial" w:cs="Arial" w:eastAsia="Arial" w:hAnsi="Arial"/>
          <w:color w:val="333333"/>
          <w:spacing w:val="25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numérisées</w:t>
      </w:r>
      <w:r>
        <w:rPr>
          <w:rFonts w:ascii="Arial" w:cs="Arial" w:eastAsia="Arial" w:hAnsi="Arial"/>
          <w:color w:val="333333"/>
          <w:spacing w:val="32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;</w:t>
      </w:r>
      <w:r>
        <w:rPr>
          <w:rFonts w:ascii="Arial" w:cs="Arial" w:eastAsia="Arial" w:hAnsi="Arial"/>
          <w:color w:val="333333"/>
          <w:spacing w:val="1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moteur</w:t>
      </w:r>
      <w:r>
        <w:rPr>
          <w:rFonts w:ascii="Arial" w:cs="Arial" w:eastAsia="Arial" w:hAnsi="Arial"/>
          <w:color w:val="333333"/>
          <w:spacing w:val="19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de</w:t>
      </w:r>
      <w:r>
        <w:rPr>
          <w:rFonts w:ascii="Arial" w:cs="Arial" w:eastAsia="Arial" w:hAnsi="Arial"/>
          <w:color w:val="333333"/>
          <w:spacing w:val="6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recherche</w:t>
      </w:r>
      <w:r>
        <w:rPr>
          <w:rFonts w:ascii="Arial" w:cs="Arial" w:eastAsia="Arial" w:hAnsi="Arial"/>
          <w:color w:val="333333"/>
          <w:spacing w:val="27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multi-critères</w:t>
      </w:r>
      <w:r>
        <w:rPr>
          <w:rFonts w:ascii="Arial" w:cs="Arial" w:eastAsia="Arial" w:hAnsi="Arial"/>
          <w:color w:val="333333"/>
          <w:spacing w:val="36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en</w:t>
      </w:r>
      <w:r>
        <w:rPr>
          <w:rFonts w:ascii="Arial" w:cs="Arial" w:eastAsia="Arial" w:hAnsi="Arial"/>
          <w:color w:val="333333"/>
          <w:spacing w:val="6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4"/>
          <w:sz w:val="16"/>
          <w:szCs w:val="16"/>
        </w:rPr>
        <w:t>cours</w:t>
      </w:r>
      <w:r>
        <w:rPr>
          <w:rFonts w:ascii="Arial" w:cs="Arial" w:eastAsia="Arial" w:hAnsi="Arial"/>
          <w:color w:val="000000"/>
          <w:spacing w:val="0"/>
          <w:w w:val="100"/>
          <w:sz w:val="16"/>
          <w:szCs w:val="16"/>
        </w:rPr>
      </w:r>
    </w:p>
    <w:p>
      <w:pPr>
        <w:rPr>
          <w:rFonts w:ascii="Arial" w:cs="Arial" w:eastAsia="Arial" w:hAnsi="Arial"/>
          <w:sz w:val="16"/>
          <w:szCs w:val="16"/>
        </w:rPr>
        <w:jc w:val="left"/>
        <w:spacing w:before="54"/>
        <w:ind w:left="213"/>
      </w:pPr>
      <w:r>
        <w:pict>
          <v:group coordorigin="4082,125" coordsize="60,60" style="position:absolute;margin-left:204.095pt;margin-top:6.23491pt;width:3pt;height:3pt;mso-position-horizontal-relative:page;mso-position-vertical-relative:paragraph;z-index:-178">
            <v:shape coordorigin="4082,125" coordsize="60,60" fillcolor="#E84460" filled="t" path="m4142,155l4134,134,4115,125,4112,125,4092,133,4082,152,4082,155,4090,175,4109,185,4112,185,4132,177,4142,158,4142,155xe" stroked="f" style="position:absolute;left:4082;top:125;width:60;height:60">
              <v:path arrowok="t"/>
              <v:fill/>
            </v:shape>
            <w10:wrap type="none"/>
          </v:group>
        </w:pic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Contribution</w:t>
      </w:r>
      <w:r>
        <w:rPr>
          <w:rFonts w:ascii="Arial" w:cs="Arial" w:eastAsia="Arial" w:hAnsi="Arial"/>
          <w:color w:val="333333"/>
          <w:spacing w:val="33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personnelle</w:t>
      </w:r>
      <w:r>
        <w:rPr>
          <w:rFonts w:ascii="Arial" w:cs="Arial" w:eastAsia="Arial" w:hAnsi="Arial"/>
          <w:color w:val="333333"/>
          <w:spacing w:val="32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:</w:t>
      </w:r>
      <w:r>
        <w:rPr>
          <w:rFonts w:ascii="Arial" w:cs="Arial" w:eastAsia="Arial" w:hAnsi="Arial"/>
          <w:color w:val="333333"/>
          <w:spacing w:val="1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architecture</w:t>
      </w:r>
      <w:r>
        <w:rPr>
          <w:rFonts w:ascii="Arial" w:cs="Arial" w:eastAsia="Arial" w:hAnsi="Arial"/>
          <w:color w:val="333333"/>
          <w:spacing w:val="32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backend</w:t>
      </w:r>
      <w:r>
        <w:rPr>
          <w:rFonts w:ascii="Arial" w:cs="Arial" w:eastAsia="Arial" w:hAnsi="Arial"/>
          <w:color w:val="333333"/>
          <w:spacing w:val="23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Django,</w:t>
      </w:r>
      <w:r>
        <w:rPr>
          <w:rFonts w:ascii="Arial" w:cs="Arial" w:eastAsia="Arial" w:hAnsi="Arial"/>
          <w:color w:val="333333"/>
          <w:spacing w:val="21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modélisation</w:t>
      </w:r>
      <w:r>
        <w:rPr>
          <w:rFonts w:ascii="Arial" w:cs="Arial" w:eastAsia="Arial" w:hAnsi="Arial"/>
          <w:color w:val="333333"/>
          <w:spacing w:val="35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BDD,</w:t>
      </w:r>
      <w:r>
        <w:rPr>
          <w:rFonts w:ascii="Arial" w:cs="Arial" w:eastAsia="Arial" w:hAnsi="Arial"/>
          <w:color w:val="333333"/>
          <w:spacing w:val="14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UI</w:t>
      </w:r>
      <w:r>
        <w:rPr>
          <w:rFonts w:ascii="Arial" w:cs="Arial" w:eastAsia="Arial" w:hAnsi="Arial"/>
          <w:color w:val="333333"/>
          <w:spacing w:val="5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4"/>
          <w:sz w:val="16"/>
          <w:szCs w:val="16"/>
        </w:rPr>
        <w:t>frontend</w:t>
      </w:r>
      <w:r>
        <w:rPr>
          <w:rFonts w:ascii="Arial" w:cs="Arial" w:eastAsia="Arial" w:hAnsi="Arial"/>
          <w:color w:val="000000"/>
          <w:spacing w:val="0"/>
          <w:w w:val="100"/>
          <w:sz w:val="16"/>
          <w:szCs w:val="16"/>
        </w:rPr>
      </w:r>
    </w:p>
    <w:p>
      <w:pPr>
        <w:rPr>
          <w:sz w:val="12"/>
          <w:szCs w:val="12"/>
        </w:rPr>
        <w:jc w:val="left"/>
        <w:spacing w:before="7" w:line="120" w:lineRule="exact"/>
      </w:pPr>
      <w:r>
        <w:rPr>
          <w:sz w:val="12"/>
          <w:szCs w:val="12"/>
        </w:rPr>
      </w:r>
    </w:p>
    <w:p>
      <w:pPr>
        <w:rPr>
          <w:rFonts w:ascii="Arial" w:cs="Arial" w:eastAsia="Arial" w:hAnsi="Arial"/>
          <w:sz w:val="14"/>
          <w:szCs w:val="14"/>
        </w:rPr>
        <w:jc w:val="left"/>
      </w:pPr>
      <w:r>
        <w:pict>
          <v:group coordorigin="10907,-82" coordsize="431,283" style="position:absolute;margin-left:545.361pt;margin-top:-4.10738pt;width:21.568pt;height:14.1733pt;mso-position-horizontal-relative:page;mso-position-vertical-relative:paragraph;z-index:-177">
            <v:shape coordorigin="10907,-82" coordsize="431,283" fillcolor="#0F3460" filled="t" path="m10947,201l11299,201,11320,195,11334,179,11339,161,11339,-42,11332,-63,11317,-78,11299,-82,10947,-82,10926,-76,10911,-60,10907,-42,10907,161,10913,183,10929,197,10947,201xe" stroked="f" style="position:absolute;left:10907;top:-82;width:431;height:283">
              <v:path arrowok="t"/>
              <v:fill/>
            </v:shape>
            <w10:wrap type="none"/>
          </v:group>
        </w:pict>
      </w:r>
      <w:r>
        <w:rPr>
          <w:rFonts w:ascii="Arial" w:cs="Arial" w:eastAsia="Arial" w:hAnsi="Arial"/>
          <w:b/>
          <w:color w:val="1A1A2D"/>
          <w:spacing w:val="0"/>
          <w:w w:val="100"/>
          <w:sz w:val="18"/>
          <w:szCs w:val="18"/>
        </w:rPr>
        <w:t>Site</w:t>
      </w:r>
      <w:r>
        <w:rPr>
          <w:rFonts w:ascii="Arial" w:cs="Arial" w:eastAsia="Arial" w:hAnsi="Arial"/>
          <w:b/>
          <w:color w:val="1A1A2D"/>
          <w:spacing w:val="0"/>
          <w:w w:val="100"/>
          <w:sz w:val="18"/>
          <w:szCs w:val="18"/>
        </w:rPr>
        <w:t> </w:t>
      </w:r>
      <w:r>
        <w:rPr>
          <w:rFonts w:ascii="Arial" w:cs="Arial" w:eastAsia="Arial" w:hAnsi="Arial"/>
          <w:b/>
          <w:color w:val="1A1A2D"/>
          <w:spacing w:val="0"/>
          <w:w w:val="100"/>
          <w:sz w:val="18"/>
          <w:szCs w:val="18"/>
        </w:rPr>
        <w:t>Web</w:t>
      </w:r>
      <w:r>
        <w:rPr>
          <w:rFonts w:ascii="Arial" w:cs="Arial" w:eastAsia="Arial" w:hAnsi="Arial"/>
          <w:b/>
          <w:color w:val="1A1A2D"/>
          <w:spacing w:val="0"/>
          <w:w w:val="100"/>
          <w:sz w:val="18"/>
          <w:szCs w:val="18"/>
        </w:rPr>
        <w:t> </w:t>
      </w:r>
      <w:r>
        <w:rPr>
          <w:rFonts w:ascii="Arial" w:cs="Arial" w:eastAsia="Arial" w:hAnsi="Arial"/>
          <w:b/>
          <w:color w:val="1A1A2D"/>
          <w:spacing w:val="0"/>
          <w:w w:val="100"/>
          <w:sz w:val="18"/>
          <w:szCs w:val="18"/>
        </w:rPr>
        <w:t>Personnel</w:t>
      </w:r>
      <w:r>
        <w:rPr>
          <w:rFonts w:ascii="Arial" w:cs="Arial" w:eastAsia="Arial" w:hAnsi="Arial"/>
          <w:b/>
          <w:color w:val="1A1A2D"/>
          <w:spacing w:val="0"/>
          <w:w w:val="100"/>
          <w:sz w:val="18"/>
          <w:szCs w:val="18"/>
        </w:rPr>
        <w:t>                                                                                                         </w:t>
      </w:r>
      <w:r>
        <w:rPr>
          <w:rFonts w:ascii="Arial" w:cs="Arial" w:eastAsia="Arial" w:hAnsi="Arial"/>
          <w:b/>
          <w:color w:val="1A1A2D"/>
          <w:spacing w:val="33"/>
          <w:w w:val="100"/>
          <w:sz w:val="18"/>
          <w:szCs w:val="18"/>
        </w:rPr>
        <w:t> </w:t>
      </w:r>
      <w:r>
        <w:rPr>
          <w:rFonts w:ascii="Arial" w:cs="Arial" w:eastAsia="Arial" w:hAnsi="Arial"/>
          <w:color w:val="FFFFFF"/>
          <w:spacing w:val="0"/>
          <w:w w:val="100"/>
          <w:position w:val="5"/>
          <w:sz w:val="14"/>
          <w:szCs w:val="14"/>
        </w:rPr>
        <w:t>2025</w:t>
      </w:r>
      <w:r>
        <w:rPr>
          <w:rFonts w:ascii="Arial" w:cs="Arial" w:eastAsia="Arial" w:hAnsi="Arial"/>
          <w:color w:val="000000"/>
          <w:spacing w:val="0"/>
          <w:w w:val="100"/>
          <w:position w:val="0"/>
          <w:sz w:val="14"/>
          <w:szCs w:val="14"/>
        </w:rPr>
      </w:r>
    </w:p>
    <w:p>
      <w:pPr>
        <w:rPr>
          <w:rFonts w:ascii="Arial" w:cs="Arial" w:eastAsia="Arial" w:hAnsi="Arial"/>
          <w:sz w:val="15"/>
          <w:szCs w:val="15"/>
        </w:rPr>
        <w:jc w:val="left"/>
        <w:spacing w:before="76"/>
      </w:pPr>
      <w:r>
        <w:rPr>
          <w:rFonts w:ascii="Arial" w:cs="Arial" w:eastAsia="Arial" w:hAnsi="Arial"/>
          <w:i/>
          <w:color w:val="545454"/>
          <w:spacing w:val="0"/>
          <w:w w:val="100"/>
          <w:sz w:val="15"/>
          <w:szCs w:val="15"/>
        </w:rPr>
        <w:t>Projet</w:t>
      </w:r>
      <w:r>
        <w:rPr>
          <w:rFonts w:ascii="Arial" w:cs="Arial" w:eastAsia="Arial" w:hAnsi="Arial"/>
          <w:i/>
          <w:color w:val="545454"/>
          <w:spacing w:val="0"/>
          <w:w w:val="100"/>
          <w:sz w:val="15"/>
          <w:szCs w:val="15"/>
        </w:rPr>
        <w:t> </w:t>
      </w:r>
      <w:r>
        <w:rPr>
          <w:rFonts w:ascii="Arial" w:cs="Arial" w:eastAsia="Arial" w:hAnsi="Arial"/>
          <w:i/>
          <w:color w:val="545454"/>
          <w:spacing w:val="0"/>
          <w:w w:val="100"/>
          <w:sz w:val="15"/>
          <w:szCs w:val="15"/>
        </w:rPr>
        <w:t>individuel</w:t>
      </w:r>
      <w:r>
        <w:rPr>
          <w:rFonts w:ascii="Arial" w:cs="Arial" w:eastAsia="Arial" w:hAnsi="Arial"/>
          <w:color w:val="000000"/>
          <w:spacing w:val="0"/>
          <w:w w:val="100"/>
          <w:sz w:val="15"/>
          <w:szCs w:val="15"/>
        </w:rPr>
      </w:r>
    </w:p>
    <w:p>
      <w:pPr>
        <w:rPr>
          <w:sz w:val="11"/>
          <w:szCs w:val="11"/>
        </w:rPr>
        <w:jc w:val="left"/>
        <w:spacing w:before="1" w:line="100" w:lineRule="exact"/>
      </w:pPr>
      <w:r>
        <w:rPr>
          <w:sz w:val="11"/>
          <w:szCs w:val="11"/>
        </w:rPr>
      </w:r>
    </w:p>
    <w:p>
      <w:pPr>
        <w:rPr>
          <w:rFonts w:ascii="Arial" w:cs="Arial" w:eastAsia="Arial" w:hAnsi="Arial"/>
          <w:sz w:val="16"/>
          <w:szCs w:val="16"/>
        </w:rPr>
        <w:jc w:val="left"/>
        <w:ind w:left="213"/>
      </w:pPr>
      <w:r>
        <w:pict>
          <v:group coordorigin="4082,71" coordsize="60,60" style="position:absolute;margin-left:204.095pt;margin-top:3.53491pt;width:3pt;height:3pt;mso-position-horizontal-relative:page;mso-position-vertical-relative:paragraph;z-index:-176">
            <v:shape coordorigin="4082,71" coordsize="60,60" fillcolor="#E84460" filled="t" path="m4142,101l4134,80,4115,71,4112,71,4092,79,4082,98,4082,101,4090,121,4109,131,4112,131,4132,123,4142,104,4142,101xe" stroked="f" style="position:absolute;left:4082;top:71;width:60;height:60">
              <v:path arrowok="t"/>
              <v:fill/>
            </v:shape>
            <w10:wrap type="none"/>
          </v:group>
        </w:pic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Conception</w:t>
      </w:r>
      <w:r>
        <w:rPr>
          <w:rFonts w:ascii="Arial" w:cs="Arial" w:eastAsia="Arial" w:hAnsi="Arial"/>
          <w:color w:val="333333"/>
          <w:spacing w:val="31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et</w:t>
      </w:r>
      <w:r>
        <w:rPr>
          <w:rFonts w:ascii="Arial" w:cs="Arial" w:eastAsia="Arial" w:hAnsi="Arial"/>
          <w:color w:val="333333"/>
          <w:spacing w:val="4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déploiement</w:t>
      </w:r>
      <w:r>
        <w:rPr>
          <w:rFonts w:ascii="Arial" w:cs="Arial" w:eastAsia="Arial" w:hAnsi="Arial"/>
          <w:color w:val="333333"/>
          <w:spacing w:val="34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d'un</w:t>
      </w:r>
      <w:r>
        <w:rPr>
          <w:rFonts w:ascii="Arial" w:cs="Arial" w:eastAsia="Arial" w:hAnsi="Arial"/>
          <w:color w:val="333333"/>
          <w:spacing w:val="11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site</w:t>
      </w:r>
      <w:r>
        <w:rPr>
          <w:rFonts w:ascii="Arial" w:cs="Arial" w:eastAsia="Arial" w:hAnsi="Arial"/>
          <w:color w:val="333333"/>
          <w:spacing w:val="9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de</w:t>
      </w:r>
      <w:r>
        <w:rPr>
          <w:rFonts w:ascii="Arial" w:cs="Arial" w:eastAsia="Arial" w:hAnsi="Arial"/>
          <w:color w:val="333333"/>
          <w:spacing w:val="6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présentation</w:t>
      </w:r>
      <w:r>
        <w:rPr>
          <w:rFonts w:ascii="Arial" w:cs="Arial" w:eastAsia="Arial" w:hAnsi="Arial"/>
          <w:color w:val="333333"/>
          <w:spacing w:val="34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—</w:t>
      </w:r>
      <w:r>
        <w:rPr>
          <w:rFonts w:ascii="Arial" w:cs="Arial" w:eastAsia="Arial" w:hAnsi="Arial"/>
          <w:color w:val="333333"/>
          <w:spacing w:val="5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HTML,</w:t>
      </w:r>
      <w:r>
        <w:rPr>
          <w:rFonts w:ascii="Arial" w:cs="Arial" w:eastAsia="Arial" w:hAnsi="Arial"/>
          <w:color w:val="333333"/>
          <w:spacing w:val="18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CSS,</w:t>
      </w:r>
      <w:r>
        <w:rPr>
          <w:rFonts w:ascii="Arial" w:cs="Arial" w:eastAsia="Arial" w:hAnsi="Arial"/>
          <w:color w:val="333333"/>
          <w:spacing w:val="14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JS</w:t>
      </w:r>
      <w:r>
        <w:rPr>
          <w:rFonts w:ascii="Arial" w:cs="Arial" w:eastAsia="Arial" w:hAnsi="Arial"/>
          <w:color w:val="333333"/>
          <w:spacing w:val="6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(responsive,</w:t>
      </w:r>
      <w:r>
        <w:rPr>
          <w:rFonts w:ascii="Arial" w:cs="Arial" w:eastAsia="Arial" w:hAnsi="Arial"/>
          <w:color w:val="333333"/>
          <w:spacing w:val="34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4"/>
          <w:sz w:val="16"/>
          <w:szCs w:val="16"/>
        </w:rPr>
        <w:t>mobile-first)</w:t>
      </w:r>
      <w:r>
        <w:rPr>
          <w:rFonts w:ascii="Arial" w:cs="Arial" w:eastAsia="Arial" w:hAnsi="Arial"/>
          <w:color w:val="000000"/>
          <w:spacing w:val="0"/>
          <w:w w:val="100"/>
          <w:sz w:val="16"/>
          <w:szCs w:val="16"/>
        </w:rPr>
      </w:r>
    </w:p>
    <w:p>
      <w:pPr>
        <w:rPr>
          <w:sz w:val="22"/>
          <w:szCs w:val="22"/>
        </w:rPr>
        <w:jc w:val="left"/>
        <w:spacing w:before="14" w:line="220" w:lineRule="exact"/>
      </w:pPr>
      <w:r>
        <w:rPr>
          <w:sz w:val="22"/>
          <w:szCs w:val="22"/>
        </w:rPr>
      </w:r>
    </w:p>
    <w:p>
      <w:pPr>
        <w:rPr>
          <w:rFonts w:ascii="Arial" w:cs="Arial" w:eastAsia="Arial" w:hAnsi="Arial"/>
          <w:sz w:val="20"/>
          <w:szCs w:val="20"/>
        </w:rPr>
        <w:tabs>
          <w:tab w:pos="7360" w:val="left"/>
        </w:tabs>
        <w:jc w:val="left"/>
        <w:spacing w:line="220" w:lineRule="exact"/>
        <w:sectPr>
          <w:type w:val="continuous"/>
          <w:pgSz w:h="16840" w:w="11920"/>
          <w:pgMar w:bottom="0" w:left="240" w:right="20" w:top="500"/>
          <w:cols w:equalWidth="off" w:num="2">
            <w:col w:space="1552" w:w="2177"/>
            <w:col w:w="7931"/>
          </w:cols>
        </w:sectPr>
      </w:pPr>
      <w:r>
        <w:rPr>
          <w:rFonts w:ascii="Arial" w:cs="Arial" w:eastAsia="Arial" w:hAnsi="Arial"/>
          <w:b/>
          <w:color w:val="0F3460"/>
          <w:position w:val="-1"/>
          <w:sz w:val="20"/>
          <w:szCs w:val="20"/>
        </w:rPr>
      </w:r>
      <w:r>
        <w:rPr>
          <w:rFonts w:ascii="Arial" w:cs="Arial" w:eastAsia="Arial" w:hAnsi="Arial"/>
          <w:b/>
          <w:color w:val="0F3460"/>
          <w:position w:val="-1"/>
          <w:sz w:val="20"/>
          <w:szCs w:val="20"/>
          <w:u w:color="E84460" w:val="thick"/>
        </w:rPr>
        <w:t>DISTINCTIONS</w:t>
      </w:r>
      <w:r>
        <w:rPr>
          <w:rFonts w:ascii="Arial" w:cs="Arial" w:eastAsia="Arial" w:hAnsi="Arial"/>
          <w:b/>
          <w:color w:val="0F3460"/>
          <w:position w:val="-1"/>
          <w:sz w:val="20"/>
          <w:szCs w:val="20"/>
          <w:u w:color="E84460" w:val="thick"/>
        </w:rPr>
      </w:r>
      <w:r>
        <w:rPr>
          <w:rFonts w:ascii="Arial" w:cs="Arial" w:eastAsia="Arial" w:hAnsi="Arial"/>
          <w:b/>
          <w:color w:val="0F3460"/>
          <w:position w:val="-1"/>
          <w:sz w:val="20"/>
          <w:szCs w:val="20"/>
          <w:u w:color="E84460" w:val="thick"/>
        </w:rPr>
        <w:t> </w:t>
      </w:r>
      <w:r>
        <w:rPr>
          <w:rFonts w:ascii="Arial" w:cs="Arial" w:eastAsia="Arial" w:hAnsi="Arial"/>
          <w:b/>
          <w:color w:val="0F3460"/>
          <w:position w:val="-1"/>
          <w:sz w:val="20"/>
          <w:szCs w:val="20"/>
          <w:u w:color="E84460" w:val="thick"/>
        </w:rPr>
        <w:tab/>
      </w:r>
      <w:r>
        <w:rPr>
          <w:rFonts w:ascii="Arial" w:cs="Arial" w:eastAsia="Arial" w:hAnsi="Arial"/>
          <w:b/>
          <w:color w:val="0F3460"/>
          <w:position w:val="-1"/>
          <w:sz w:val="20"/>
          <w:szCs w:val="20"/>
          <w:u w:color="E84460" w:val="thick"/>
        </w:rPr>
      </w:r>
      <w:r>
        <w:rPr>
          <w:rFonts w:ascii="Arial" w:cs="Arial" w:eastAsia="Arial" w:hAnsi="Arial"/>
          <w:b/>
          <w:color w:val="0F3460"/>
          <w:position w:val="-1"/>
          <w:sz w:val="20"/>
          <w:szCs w:val="20"/>
        </w:rPr>
      </w:r>
      <w:r>
        <w:rPr>
          <w:rFonts w:ascii="Arial" w:cs="Arial" w:eastAsia="Arial" w:hAnsi="Arial"/>
          <w:color w:val="000000"/>
          <w:position w:val="0"/>
          <w:sz w:val="20"/>
          <w:szCs w:val="20"/>
        </w:rPr>
      </w:r>
    </w:p>
    <w:p>
      <w:pPr>
        <w:rPr>
          <w:sz w:val="22"/>
          <w:szCs w:val="22"/>
        </w:rPr>
        <w:jc w:val="left"/>
        <w:spacing w:before="9" w:line="220" w:lineRule="exact"/>
      </w:pPr>
      <w:r>
        <w:pict>
          <v:group coordorigin="0,0" coordsize="11906,16838" style="position:absolute;margin-left:0pt;margin-top:0pt;width:595.276pt;height:841.89pt;mso-position-horizontal-relative:page;mso-position-vertical-relative:page;z-index:-199">
            <v:shape coordorigin="0,2154" coordsize="3515,14683" fillcolor="#1A1A2D" filled="t" path="m0,16838l3515,16838,3515,2154,0,2154,0,16838xe" stroked="f" style="position:absolute;left:0;top:2154;width:3515;height:14683">
              <v:path arrowok="t"/>
              <v:fill/>
            </v:shape>
            <v:shape coordorigin="0,0" coordsize="11906,2154" fillcolor="#0F3460" filled="t" path="m0,2154l11906,2154,11906,0,0,0,0,2154xe" stroked="f" style="position:absolute;left:0;top:0;width:11906;height:2154">
              <v:path arrowok="t"/>
              <v:fill/>
            </v:shape>
            <v:shape coordorigin="0,2174" coordsize="11906,0" filled="f" path="m0,2174l11906,2174e" strokecolor="#E84460" stroked="t" strokeweight="2.1pt" style="position:absolute;left:0;top:2174;width:11906;height:0">
              <v:path arrowok="t"/>
            </v:shape>
            <v:shape coordorigin="964,283" coordsize="1587,1587" fillcolor="#E84460" filled="t" path="m2551,1077l2549,1012,2541,948,2528,886,2511,826,2489,768,2463,712,2432,659,2398,608,2360,561,2319,516,2274,475,2226,437,2176,402,2122,372,2066,346,2008,324,1948,307,1886,294,1823,286,1757,283,1692,286,1629,294,1567,307,1507,324,1449,346,1393,372,1339,402,1289,437,1241,475,1196,516,1155,561,1117,608,1083,659,1052,712,1026,768,1004,826,987,886,974,948,966,1012,964,1077,966,1142,974,1206,987,1268,1004,1328,1026,1386,1052,1442,1083,1495,1117,1546,1155,1594,1196,1638,1241,1680,1289,1718,1339,1752,1393,1782,1449,1808,1507,1830,1567,1848,1629,1860,1692,1868,1757,1871,1823,1868,1886,1860,1948,1848,2008,1830,2066,1808,2122,1782,2176,1752,2226,1718,2274,1680,2319,1638,2360,1594,2398,1546,2432,1495,2463,1442,2489,1386,2511,1328,2528,1268,2541,1206,2549,1142,2551,1077xe" stroked="f" style="position:absolute;left:964;top:283;width:1587;height:1587">
              <v:path arrowok="t"/>
              <v:fill/>
            </v:shape>
            <v:shape coordorigin="3969,1587" coordsize="634,283" fillcolor="#E84460" filled="t" path="m4009,1871l4563,1871,4584,1865,4599,1849,4603,1831,4603,1627,4597,1606,4581,1592,4563,1587,4009,1587,3987,1594,3973,1609,3969,1627,3969,1831,3975,1852,3991,1867,4009,1871xe" stroked="f" style="position:absolute;left:3969;top:1587;width:634;height:283">
              <v:path arrowok="t"/>
              <v:fill/>
            </v:shape>
            <v:shape coordorigin="4663,1587" coordsize="619,283" fillcolor="#E84460" filled="t" path="m4703,1871l5242,1871,5263,1865,5278,1849,5282,1831,5282,1627,5276,1606,5260,1592,5242,1587,4703,1587,4682,1594,4667,1609,4663,1627,4663,1831,4669,1852,4685,1867,4703,1871xe" stroked="f" style="position:absolute;left:4663;top:1587;width:619;height:283">
              <v:path arrowok="t"/>
              <v:fill/>
            </v:shape>
            <v:shape coordorigin="5342,1587" coordsize="634,283" fillcolor="#E84460" filled="t" path="m5382,1871l5936,1871,5958,1865,5972,1849,5976,1831,5976,1627,5970,1606,5954,1592,5936,1587,5382,1587,5361,1594,5346,1609,5342,1627,5342,1831,5348,1852,5364,1867,5382,1871xe" stroked="f" style="position:absolute;left:5342;top:1587;width:634;height:283">
              <v:path arrowok="t"/>
              <v:fill/>
            </v:shape>
            <v:shape coordorigin="6036,1587" coordsize="1109,283" fillcolor="#E84460" filled="t" path="m6076,1871l7105,1871,7127,1865,7141,1849,7145,1831,7145,1627,7139,1606,7123,1592,7105,1587,6076,1587,6055,1594,6041,1609,6036,1627,6036,1831,6042,1852,6058,1867,6076,1871xe" stroked="f" style="position:absolute;left:6036;top:1587;width:1109;height:283">
              <v:path arrowok="t"/>
              <v:fill/>
            </v:shape>
            <v:shape coordorigin="7205,1587" coordsize="354,283" fillcolor="#E84460" filled="t" path="m7245,1871l7520,1871,7541,1865,7555,1849,7560,1831,7560,1627,7554,1606,7538,1592,7520,1587,7245,1587,7224,1594,7210,1609,7205,1627,7205,1831,7211,1852,7227,1867,7245,1871xe" stroked="f" style="position:absolute;left:7205;top:1587;width:354;height:283">
              <v:path arrowok="t"/>
              <v:fill/>
            </v:shape>
            <v:shape coordorigin="340,2963" coordsize="2835,0" filled="f" path="m340,2963l3175,2963e" strokecolor="#E84460" stroked="t" strokeweight="0.6pt" style="position:absolute;left:340;top:2963;width:2835;height:0">
              <v:path arrowok="t"/>
            </v:shape>
            <v:shape coordorigin="462,4769" coordsize="40,40" fillcolor="#E84460" filled="t" path="m502,4789l502,4778,493,4769,471,4769,462,4778,462,4800,471,4809,493,4809,502,4800,502,4789xe" stroked="f" style="position:absolute;left:462;top:4769;width:40;height:40">
              <v:path arrowok="t"/>
              <v:fill/>
            </v:shape>
            <v:shape coordorigin="462,5024" coordsize="40,40" fillcolor="#E84460" filled="t" path="m502,5044l502,5033,493,5024,471,5024,462,5033,462,5055,471,5064,493,5064,502,5055,502,5044xe" stroked="f" style="position:absolute;left:462;top:5024;width:40;height:40">
              <v:path arrowok="t"/>
              <v:fill/>
            </v:shape>
            <v:shape coordorigin="462,5279" coordsize="40,40" fillcolor="#E84460" filled="t" path="m502,5299l502,5288,493,5279,471,5279,462,5288,462,5310,471,5319,493,5319,502,5310,502,5299xe" stroked="f" style="position:absolute;left:462;top:5279;width:40;height:40">
              <v:path arrowok="t"/>
              <v:fill/>
            </v:shape>
            <v:shape coordorigin="462,5534" coordsize="40,40" fillcolor="#E84460" filled="t" path="m502,5554l502,5543,493,5534,471,5534,462,5543,462,5565,471,5574,493,5574,502,5565,502,5554xe" stroked="f" style="position:absolute;left:462;top:5534;width:40;height:40">
              <v:path arrowok="t"/>
              <v:fill/>
            </v:shape>
            <v:shape coordorigin="462,5789" coordsize="40,40" fillcolor="#E84460" filled="t" path="m502,5809l502,5798,493,5789,471,5789,462,5798,462,5820,471,5829,493,5829,502,5820,502,5809xe" stroked="f" style="position:absolute;left:462;top:5789;width:40;height:40">
              <v:path arrowok="t"/>
              <v:fill/>
            </v:shape>
            <v:shape coordorigin="462,6044" coordsize="40,40" fillcolor="#E84460" filled="t" path="m502,6064l502,6053,493,6044,471,6044,462,6053,462,6076,471,6084,493,6084,502,6076,502,6064xe" stroked="f" style="position:absolute;left:462;top:6044;width:40;height:40">
              <v:path arrowok="t"/>
              <v:fill/>
            </v:shape>
            <v:shape coordorigin="462,6300" coordsize="40,40" fillcolor="#E84460" filled="t" path="m502,6320l502,6309,493,6300,471,6300,462,6309,462,6331,471,6340,493,6340,502,6331,502,6320xe" stroked="f" style="position:absolute;left:462;top:6300;width:40;height:40">
              <v:path arrowok="t"/>
              <v:fill/>
            </v:shape>
            <v:shape coordorigin="462,6555" coordsize="40,40" fillcolor="#E84460" filled="t" path="m502,6575l502,6564,493,6555,471,6555,462,6564,462,6586,471,6595,493,6595,502,6586,502,6575xe" stroked="f" style="position:absolute;left:462;top:6555;width:40;height:40">
              <v:path arrowok="t"/>
              <v:fill/>
            </v:shape>
            <v:shape coordorigin="462,6810" coordsize="40,40" fillcolor="#E84460" filled="t" path="m502,6830l502,6819,493,6810,471,6810,462,6819,462,6841,471,6850,493,6850,502,6841,502,6830xe" stroked="f" style="position:absolute;left:462;top:6810;width:40;height:40">
              <v:path arrowok="t"/>
              <v:fill/>
            </v:shape>
            <v:shape coordorigin="340,7300" coordsize="2835,0" filled="f" path="m340,7300l3175,7300e" strokecolor="#E84460" stroked="t" strokeweight="0.6pt" style="position:absolute;left:340;top:7300;width:2835;height:0">
              <v:path arrowok="t"/>
            </v:shape>
            <v:shape coordorigin="340,7972" coordsize="2835,50" fillcolor="#2A3A59" filled="t" path="m364,8022l3164,8022,3175,8011,3175,7983,3164,7972,351,7972,340,7983,340,8011,351,8022,364,8022xe" stroked="f" style="position:absolute;left:340;top:7972;width:2835;height:50">
              <v:path arrowok="t"/>
              <v:fill/>
            </v:shape>
            <v:shape coordorigin="340,7972" coordsize="2409,50" fillcolor="#E84460" filled="t" path="m364,8022l2739,8022,2750,8011,2750,7983,2739,7972,351,7972,340,7983,340,8011,351,8022,364,8022xe" stroked="f" style="position:absolute;left:340;top:7972;width:2409;height:50">
              <v:path arrowok="t"/>
              <v:fill/>
            </v:shape>
            <v:shape coordorigin="340,8709" coordsize="2835,50" fillcolor="#2A3A59" filled="t" path="m364,8759l3164,8759,3175,8748,3175,8720,3164,8709,351,8709,340,8720,340,8748,351,8759,364,8759xe" stroked="f" style="position:absolute;left:340;top:8709;width:2835;height:50">
              <v:path arrowok="t"/>
              <v:fill/>
            </v:shape>
            <v:shape coordorigin="340,8709" coordsize="1559,50" fillcolor="#E84460" filled="t" path="m364,8759l1888,8759,1899,8748,1899,8720,1888,8709,351,8709,340,8720,340,8748,351,8759,364,8759xe" stroked="f" style="position:absolute;left:340;top:8709;width:1559;height:50">
              <v:path arrowok="t"/>
              <v:fill/>
            </v:shape>
            <v:shape coordorigin="340,9228" coordsize="2835,0" filled="f" path="m340,9228l3175,9228e" strokecolor="#E84460" stroked="t" strokeweight="0.6pt" style="position:absolute;left:340;top:9228;width:2835;height:0">
              <v:path arrowok="t"/>
            </v:shape>
            <v:shape coordorigin="462,9503" coordsize="40,40" fillcolor="#E84460" filled="t" path="m502,9523l502,9512,493,9503,471,9503,462,9512,462,9534,471,9543,493,9543,502,9534,502,9523xe" stroked="f" style="position:absolute;left:462;top:9503;width:40;height:40">
              <v:path arrowok="t"/>
              <v:fill/>
            </v:shape>
            <v:shape coordorigin="462,9730" coordsize="40,40" fillcolor="#E84460" filled="t" path="m502,9750l502,9738,493,9730,471,9730,462,9738,462,9761,471,9770,493,9770,502,9761,502,9750xe" stroked="f" style="position:absolute;left:462;top:9730;width:40;height:40">
              <v:path arrowok="t"/>
              <v:fill/>
            </v:shape>
            <v:shape coordorigin="462,9956" coordsize="40,40" fillcolor="#E84460" filled="t" path="m502,9976l502,9965,493,9956,471,9956,462,9965,462,9987,471,9996,493,9996,502,9987,502,9976xe" stroked="f" style="position:absolute;left:462;top:9956;width:40;height:40">
              <v:path arrowok="t"/>
              <v:fill/>
            </v:shape>
            <v:shape coordorigin="462,10183" coordsize="40,40" fillcolor="#E84460" filled="t" path="m502,10203l502,10192,493,10183,471,10183,462,10192,462,10214,471,10223,493,10223,502,10214,502,10203xe" stroked="f" style="position:absolute;left:462;top:10183;width:40;height:40">
              <v:path arrowok="t"/>
              <v:fill/>
            </v:shape>
            <v:shape coordorigin="462,10410" coordsize="40,40" fillcolor="#E84460" filled="t" path="m502,10430l502,10419,493,10410,471,10410,462,10419,462,10441,471,10450,493,10450,502,10441,502,10430xe" stroked="f" style="position:absolute;left:462;top:10410;width:40;height:40">
              <v:path arrowok="t"/>
              <v:fill/>
            </v:shape>
            <v:shape coordorigin="462,10637" coordsize="40,40" fillcolor="#E84460" filled="t" path="m502,10657l502,10646,493,10637,471,10637,462,10646,462,10668,471,10677,493,10677,502,10668,502,10657xe" stroked="f" style="position:absolute;left:462;top:10637;width:40;height:40">
              <v:path arrowok="t"/>
              <v:fill/>
            </v:shape>
            <v:shape coordorigin="340,11042" coordsize="2835,0" filled="f" path="m340,11042l3175,11042e" strokecolor="#E84460" stroked="t" strokeweight="0.6pt" style="position:absolute;left:340;top:11042;width:2835;height:0">
              <v:path arrowok="t"/>
            </v:shape>
            <v:shape coordorigin="462,11317" coordsize="40,40" fillcolor="#E84460" filled="t" path="m502,11337l502,11326,493,11317,471,11317,462,11326,462,11348,471,11357,493,11357,502,11348,502,11337xe" stroked="f" style="position:absolute;left:462;top:11317;width:40;height:40">
              <v:path arrowok="t"/>
              <v:fill/>
            </v:shape>
            <v:shape coordorigin="462,11544" coordsize="40,40" fillcolor="#E84460" filled="t" path="m502,11564l502,11553,493,11544,471,11544,462,11553,462,11575,471,11584,493,11584,502,11575,502,11564xe" stroked="f" style="position:absolute;left:462;top:11544;width:40;height:40">
              <v:path arrowok="t"/>
              <v:fill/>
            </v:shape>
            <v:shape coordorigin="462,11770" coordsize="40,40" fillcolor="#E84460" filled="t" path="m502,11790l502,11779,493,11770,471,11770,462,11779,462,11802,471,11810,493,11810,502,11802,502,11790xe" stroked="f" style="position:absolute;left:462;top:11770;width:40;height:40">
              <v:path arrowok="t"/>
              <v:fill/>
            </v:shape>
            <v:shape coordorigin="462,11997" coordsize="40,40" fillcolor="#E84460" filled="t" path="m502,12017l502,12006,493,11997,471,11997,462,12006,462,12028,471,12037,493,12037,502,12028,502,12017xe" stroked="f" style="position:absolute;left:462;top:11997;width:40;height:40">
              <v:path arrowok="t"/>
              <v:fill/>
            </v:shape>
            <w10:wrap type="none"/>
          </v:group>
        </w:pict>
      </w:r>
      <w:r>
        <w:rPr>
          <w:sz w:val="22"/>
          <w:szCs w:val="22"/>
        </w:rPr>
      </w:r>
    </w:p>
    <w:p>
      <w:pPr>
        <w:rPr>
          <w:rFonts w:ascii="Arial" w:cs="Arial" w:eastAsia="Arial" w:hAnsi="Arial"/>
          <w:sz w:val="16"/>
          <w:szCs w:val="16"/>
        </w:rPr>
        <w:jc w:val="center"/>
        <w:spacing w:before="45"/>
        <w:ind w:left="3910" w:right="3992"/>
      </w:pPr>
      <w:r>
        <w:pict>
          <v:group coordorigin="4082,116" coordsize="60,60" style="position:absolute;margin-left:204.095pt;margin-top:5.78489pt;width:3pt;height:3.00002pt;mso-position-horizontal-relative:page;mso-position-vertical-relative:paragraph;z-index:-175">
            <v:shape coordorigin="4082,116" coordsize="60,60" fillcolor="#E84460" filled="t" path="m4142,146l4134,125,4115,116,4112,116,4092,124,4082,143,4082,146,4090,166,4109,176,4112,176,4132,168,4142,149,4142,146xe" stroked="f" style="position:absolute;left:4082;top:116;width:60;height:60">
              <v:path arrowok="t"/>
              <v:fill/>
            </v:shape>
            <w10:wrap type="none"/>
          </v:group>
        </w:pic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Bourse</w:t>
      </w:r>
      <w:r>
        <w:rPr>
          <w:rFonts w:ascii="Arial" w:cs="Arial" w:eastAsia="Arial" w:hAnsi="Arial"/>
          <w:color w:val="333333"/>
          <w:spacing w:val="19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d'Excellence</w:t>
      </w:r>
      <w:r>
        <w:rPr>
          <w:rFonts w:ascii="Arial" w:cs="Arial" w:eastAsia="Arial" w:hAnsi="Arial"/>
          <w:color w:val="333333"/>
          <w:spacing w:val="35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du</w:t>
      </w:r>
      <w:r>
        <w:rPr>
          <w:rFonts w:ascii="Arial" w:cs="Arial" w:eastAsia="Arial" w:hAnsi="Arial"/>
          <w:color w:val="333333"/>
          <w:spacing w:val="4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Baccalauréat</w:t>
      </w:r>
      <w:r>
        <w:rPr>
          <w:rFonts w:ascii="Arial" w:cs="Arial" w:eastAsia="Arial" w:hAnsi="Arial"/>
          <w:color w:val="333333"/>
          <w:spacing w:val="36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(BENI)</w:t>
      </w:r>
      <w:r>
        <w:rPr>
          <w:rFonts w:ascii="Arial" w:cs="Arial" w:eastAsia="Arial" w:hAnsi="Arial"/>
          <w:color w:val="333333"/>
          <w:spacing w:val="18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3"/>
          <w:sz w:val="16"/>
          <w:szCs w:val="16"/>
        </w:rPr>
        <w:t>—</w:t>
      </w:r>
      <w:r>
        <w:rPr>
          <w:rFonts w:ascii="Arial" w:cs="Arial" w:eastAsia="Arial" w:hAnsi="Arial"/>
          <w:color w:val="333333"/>
          <w:spacing w:val="-1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3"/>
          <w:sz w:val="16"/>
          <w:szCs w:val="16"/>
        </w:rPr>
        <w:t>2025</w:t>
      </w:r>
      <w:r>
        <w:rPr>
          <w:rFonts w:ascii="Arial" w:cs="Arial" w:eastAsia="Arial" w:hAnsi="Arial"/>
          <w:color w:val="000000"/>
          <w:spacing w:val="0"/>
          <w:w w:val="100"/>
          <w:sz w:val="16"/>
          <w:szCs w:val="16"/>
        </w:rPr>
      </w:r>
    </w:p>
    <w:p>
      <w:pPr>
        <w:rPr>
          <w:rFonts w:ascii="Arial" w:cs="Arial" w:eastAsia="Arial" w:hAnsi="Arial"/>
          <w:sz w:val="16"/>
          <w:szCs w:val="16"/>
        </w:rPr>
        <w:jc w:val="left"/>
        <w:spacing w:before="54"/>
        <w:ind w:left="3942"/>
      </w:pPr>
      <w:r>
        <w:pict>
          <v:group coordorigin="4082,125" coordsize="60,60" style="position:absolute;margin-left:204.095pt;margin-top:6.23491pt;width:3pt;height:3pt;mso-position-horizontal-relative:page;mso-position-vertical-relative:paragraph;z-index:-174">
            <v:shape coordorigin="4082,125" coordsize="60,60" fillcolor="#E84460" filled="t" path="m4142,155l4134,134,4115,125,4112,125,4092,133,4082,152,4082,155,4090,175,4109,185,4112,185,4132,177,4142,158,4142,155xe" stroked="f" style="position:absolute;left:4082;top:125;width:60;height:60">
              <v:path arrowok="t"/>
              <v:fill/>
            </v:shape>
            <w10:wrap type="none"/>
          </v:group>
        </w:pic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Mention</w:t>
      </w:r>
      <w:r>
        <w:rPr>
          <w:rFonts w:ascii="Arial" w:cs="Arial" w:eastAsia="Arial" w:hAnsi="Arial"/>
          <w:color w:val="333333"/>
          <w:spacing w:val="22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Très</w:t>
      </w:r>
      <w:r>
        <w:rPr>
          <w:rFonts w:ascii="Arial" w:cs="Arial" w:eastAsia="Arial" w:hAnsi="Arial"/>
          <w:color w:val="333333"/>
          <w:spacing w:val="12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Bien</w:t>
      </w:r>
      <w:r>
        <w:rPr>
          <w:rFonts w:ascii="Arial" w:cs="Arial" w:eastAsia="Arial" w:hAnsi="Arial"/>
          <w:color w:val="333333"/>
          <w:spacing w:val="12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au</w:t>
      </w:r>
      <w:r>
        <w:rPr>
          <w:rFonts w:ascii="Arial" w:cs="Arial" w:eastAsia="Arial" w:hAnsi="Arial"/>
          <w:color w:val="333333"/>
          <w:spacing w:val="4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Baccalauréat</w:t>
      </w:r>
      <w:r>
        <w:rPr>
          <w:rFonts w:ascii="Arial" w:cs="Arial" w:eastAsia="Arial" w:hAnsi="Arial"/>
          <w:color w:val="333333"/>
          <w:spacing w:val="36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Série</w:t>
      </w:r>
      <w:r>
        <w:rPr>
          <w:rFonts w:ascii="Arial" w:cs="Arial" w:eastAsia="Arial" w:hAnsi="Arial"/>
          <w:color w:val="333333"/>
          <w:spacing w:val="14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C</w:t>
      </w:r>
      <w:r>
        <w:rPr>
          <w:rFonts w:ascii="Arial" w:cs="Arial" w:eastAsia="Arial" w:hAnsi="Arial"/>
          <w:color w:val="333333"/>
          <w:spacing w:val="2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—</w:t>
      </w:r>
      <w:r>
        <w:rPr>
          <w:rFonts w:ascii="Arial" w:cs="Arial" w:eastAsia="Arial" w:hAnsi="Arial"/>
          <w:color w:val="333333"/>
          <w:spacing w:val="4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4"/>
          <w:sz w:val="16"/>
          <w:szCs w:val="16"/>
        </w:rPr>
        <w:t>16,18/20</w:t>
      </w:r>
      <w:r>
        <w:rPr>
          <w:rFonts w:ascii="Arial" w:cs="Arial" w:eastAsia="Arial" w:hAnsi="Arial"/>
          <w:color w:val="000000"/>
          <w:spacing w:val="0"/>
          <w:w w:val="100"/>
          <w:sz w:val="16"/>
          <w:szCs w:val="16"/>
        </w:rPr>
      </w:r>
    </w:p>
    <w:p>
      <w:pPr>
        <w:rPr>
          <w:rFonts w:ascii="Arial" w:cs="Arial" w:eastAsia="Arial" w:hAnsi="Arial"/>
          <w:sz w:val="16"/>
          <w:szCs w:val="16"/>
        </w:rPr>
        <w:jc w:val="center"/>
        <w:spacing w:before="54"/>
        <w:ind w:left="3910" w:right="4265"/>
      </w:pPr>
      <w:r>
        <w:pict>
          <v:group coordorigin="4082,125" coordsize="60,60" style="position:absolute;margin-left:204.095pt;margin-top:6.23491pt;width:3pt;height:3pt;mso-position-horizontal-relative:page;mso-position-vertical-relative:paragraph;z-index:-173">
            <v:shape coordorigin="4082,125" coordsize="60,60" fillcolor="#E84460" filled="t" path="m4142,155l4134,134,4115,125,4112,125,4092,133,4082,152,4082,155,4090,175,4109,185,4112,185,4132,177,4142,158,4142,155xe" stroked="f" style="position:absolute;left:4082;top:125;width:60;height:60">
              <v:path arrowok="t"/>
              <v:fill/>
            </v:shape>
            <w10:wrap type="none"/>
          </v:group>
        </w:pic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Membre</w:t>
      </w:r>
      <w:r>
        <w:rPr>
          <w:rFonts w:ascii="Arial" w:cs="Arial" w:eastAsia="Arial" w:hAnsi="Arial"/>
          <w:color w:val="333333"/>
          <w:spacing w:val="17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actif</w:t>
      </w:r>
      <w:r>
        <w:rPr>
          <w:rFonts w:ascii="Arial" w:cs="Arial" w:eastAsia="Arial" w:hAnsi="Arial"/>
          <w:color w:val="333333"/>
          <w:spacing w:val="11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—</w:t>
      </w:r>
      <w:r>
        <w:rPr>
          <w:rFonts w:ascii="Arial" w:cs="Arial" w:eastAsia="Arial" w:hAnsi="Arial"/>
          <w:color w:val="333333"/>
          <w:spacing w:val="4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Club</w:t>
      </w:r>
      <w:r>
        <w:rPr>
          <w:rFonts w:ascii="Arial" w:cs="Arial" w:eastAsia="Arial" w:hAnsi="Arial"/>
          <w:color w:val="333333"/>
          <w:spacing w:val="9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IA</w:t>
      </w:r>
      <w:r>
        <w:rPr>
          <w:rFonts w:ascii="Arial" w:cs="Arial" w:eastAsia="Arial" w:hAnsi="Arial"/>
          <w:color w:val="333333"/>
          <w:spacing w:val="5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IMSP</w:t>
      </w:r>
      <w:r>
        <w:rPr>
          <w:rFonts w:ascii="Arial" w:cs="Arial" w:eastAsia="Arial" w:hAnsi="Arial"/>
          <w:color w:val="333333"/>
          <w:spacing w:val="15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(depuis</w:t>
      </w:r>
      <w:r>
        <w:rPr>
          <w:rFonts w:ascii="Arial" w:cs="Arial" w:eastAsia="Arial" w:hAnsi="Arial"/>
          <w:color w:val="333333"/>
          <w:spacing w:val="15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4"/>
          <w:sz w:val="16"/>
          <w:szCs w:val="16"/>
        </w:rPr>
        <w:t>Oct.</w:t>
      </w:r>
      <w:r>
        <w:rPr>
          <w:rFonts w:ascii="Arial" w:cs="Arial" w:eastAsia="Arial" w:hAnsi="Arial"/>
          <w:color w:val="333333"/>
          <w:spacing w:val="-1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3"/>
          <w:sz w:val="16"/>
          <w:szCs w:val="16"/>
        </w:rPr>
        <w:t>2025)</w:t>
      </w:r>
      <w:r>
        <w:rPr>
          <w:rFonts w:ascii="Arial" w:cs="Arial" w:eastAsia="Arial" w:hAnsi="Arial"/>
          <w:color w:val="000000"/>
          <w:spacing w:val="0"/>
          <w:w w:val="100"/>
          <w:sz w:val="16"/>
          <w:szCs w:val="16"/>
        </w:rPr>
      </w:r>
    </w:p>
    <w:p>
      <w:pPr>
        <w:rPr>
          <w:rFonts w:ascii="Arial" w:cs="Arial" w:eastAsia="Arial" w:hAnsi="Arial"/>
          <w:sz w:val="16"/>
          <w:szCs w:val="16"/>
        </w:rPr>
        <w:jc w:val="left"/>
        <w:spacing w:before="54"/>
        <w:ind w:left="3942"/>
      </w:pPr>
      <w:r>
        <w:pict>
          <v:group coordorigin="4082,125" coordsize="60,60" style="position:absolute;margin-left:204.095pt;margin-top:6.23491pt;width:3pt;height:3pt;mso-position-horizontal-relative:page;mso-position-vertical-relative:paragraph;z-index:-172">
            <v:shape coordorigin="4082,125" coordsize="60,60" fillcolor="#E84460" filled="t" path="m4142,155l4134,134,4115,125,4112,125,4092,133,4082,152,4082,155,4090,175,4109,185,4112,185,4132,177,4142,158,4142,155xe" stroked="f" style="position:absolute;left:4082;top:125;width:60;height:60">
              <v:path arrowok="t"/>
              <v:fill/>
            </v:shape>
            <w10:wrap type="none"/>
          </v:group>
        </w:pic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Auto-formation</w:t>
      </w:r>
      <w:r>
        <w:rPr>
          <w:rFonts w:ascii="Arial" w:cs="Arial" w:eastAsia="Arial" w:hAnsi="Arial"/>
          <w:color w:val="333333"/>
          <w:spacing w:val="41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continue</w:t>
      </w:r>
      <w:r>
        <w:rPr>
          <w:rFonts w:ascii="Arial" w:cs="Arial" w:eastAsia="Arial" w:hAnsi="Arial"/>
          <w:color w:val="333333"/>
          <w:spacing w:val="23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:</w:t>
      </w:r>
      <w:r>
        <w:rPr>
          <w:rFonts w:ascii="Arial" w:cs="Arial" w:eastAsia="Arial" w:hAnsi="Arial"/>
          <w:color w:val="333333"/>
          <w:spacing w:val="1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Django,</w:t>
      </w:r>
      <w:r>
        <w:rPr>
          <w:rFonts w:ascii="Arial" w:cs="Arial" w:eastAsia="Arial" w:hAnsi="Arial"/>
          <w:color w:val="333333"/>
          <w:spacing w:val="21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Scikit-learn,</w:t>
      </w:r>
      <w:r>
        <w:rPr>
          <w:rFonts w:ascii="Arial" w:cs="Arial" w:eastAsia="Arial" w:hAnsi="Arial"/>
          <w:color w:val="333333"/>
          <w:spacing w:val="32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Git</w:t>
      </w:r>
      <w:r>
        <w:rPr>
          <w:rFonts w:ascii="Arial" w:cs="Arial" w:eastAsia="Arial" w:hAnsi="Arial"/>
          <w:color w:val="333333"/>
          <w:spacing w:val="7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0"/>
          <w:sz w:val="16"/>
          <w:szCs w:val="16"/>
        </w:rPr>
        <w:t>(en</w:t>
      </w:r>
      <w:r>
        <w:rPr>
          <w:rFonts w:ascii="Arial" w:cs="Arial" w:eastAsia="Arial" w:hAnsi="Arial"/>
          <w:color w:val="333333"/>
          <w:spacing w:val="6"/>
          <w:w w:val="100"/>
          <w:sz w:val="16"/>
          <w:szCs w:val="16"/>
        </w:rPr>
        <w:t> </w:t>
      </w:r>
      <w:r>
        <w:rPr>
          <w:rFonts w:ascii="Arial" w:cs="Arial" w:eastAsia="Arial" w:hAnsi="Arial"/>
          <w:color w:val="333333"/>
          <w:spacing w:val="0"/>
          <w:w w:val="103"/>
          <w:sz w:val="16"/>
          <w:szCs w:val="16"/>
        </w:rPr>
        <w:t>cours)</w:t>
      </w:r>
      <w:r>
        <w:rPr>
          <w:rFonts w:ascii="Arial" w:cs="Arial" w:eastAsia="Arial" w:hAnsi="Arial"/>
          <w:color w:val="000000"/>
          <w:spacing w:val="0"/>
          <w:w w:val="100"/>
          <w:sz w:val="16"/>
          <w:szCs w:val="16"/>
        </w:rPr>
      </w:r>
    </w:p>
    <w:p>
      <w:pPr>
        <w:rPr>
          <w:sz w:val="10"/>
          <w:szCs w:val="10"/>
        </w:rPr>
        <w:jc w:val="left"/>
        <w:spacing w:before="8" w:line="100" w:lineRule="exact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13"/>
          <w:szCs w:val="13"/>
        </w:rPr>
        <w:jc w:val="center"/>
        <w:ind w:left="2138" w:right="2358"/>
      </w:pPr>
      <w:r>
        <w:rPr>
          <w:rFonts w:ascii="Arial" w:cs="Arial" w:eastAsia="Arial" w:hAnsi="Arial"/>
          <w:color w:val="DDDDDD"/>
          <w:spacing w:val="0"/>
          <w:w w:val="100"/>
          <w:sz w:val="13"/>
          <w:szCs w:val="13"/>
        </w:rPr>
        <w:t>Soulé</w:t>
      </w:r>
      <w:r>
        <w:rPr>
          <w:rFonts w:ascii="Arial" w:cs="Arial" w:eastAsia="Arial" w:hAnsi="Arial"/>
          <w:color w:val="DDDDDD"/>
          <w:spacing w:val="0"/>
          <w:w w:val="100"/>
          <w:sz w:val="13"/>
          <w:szCs w:val="13"/>
        </w:rPr>
        <w:t> </w:t>
      </w:r>
      <w:r>
        <w:rPr>
          <w:rFonts w:ascii="Arial" w:cs="Arial" w:eastAsia="Arial" w:hAnsi="Arial"/>
          <w:color w:val="DDDDDD"/>
          <w:spacing w:val="0"/>
          <w:w w:val="100"/>
          <w:sz w:val="13"/>
          <w:szCs w:val="13"/>
        </w:rPr>
        <w:t>Salifou</w:t>
      </w:r>
      <w:r>
        <w:rPr>
          <w:rFonts w:ascii="Arial" w:cs="Arial" w:eastAsia="Arial" w:hAnsi="Arial"/>
          <w:color w:val="DDDDDD"/>
          <w:spacing w:val="0"/>
          <w:w w:val="100"/>
          <w:sz w:val="13"/>
          <w:szCs w:val="13"/>
        </w:rPr>
        <w:t> </w:t>
      </w:r>
      <w:r>
        <w:rPr>
          <w:rFonts w:ascii="Arial" w:cs="Arial" w:eastAsia="Arial" w:hAnsi="Arial"/>
          <w:color w:val="DDDDDD"/>
          <w:spacing w:val="0"/>
          <w:w w:val="100"/>
          <w:sz w:val="13"/>
          <w:szCs w:val="13"/>
        </w:rPr>
        <w:t>Anbid</w:t>
      </w:r>
      <w:r>
        <w:rPr>
          <w:rFonts w:ascii="Arial" w:cs="Arial" w:eastAsia="Arial" w:hAnsi="Arial"/>
          <w:color w:val="DDDDDD"/>
          <w:spacing w:val="36"/>
          <w:w w:val="100"/>
          <w:sz w:val="13"/>
          <w:szCs w:val="13"/>
        </w:rPr>
        <w:t> </w:t>
      </w:r>
      <w:r>
        <w:rPr>
          <w:rFonts w:ascii="Arial" w:cs="Arial" w:eastAsia="Arial" w:hAnsi="Arial"/>
          <w:color w:val="DDDDDD"/>
          <w:spacing w:val="0"/>
          <w:w w:val="83"/>
          <w:sz w:val="13"/>
          <w:szCs w:val="13"/>
        </w:rPr>
        <w:t>·</w:t>
      </w:r>
      <w:r>
        <w:rPr>
          <w:rFonts w:ascii="Arial" w:cs="Arial" w:eastAsia="Arial" w:hAnsi="Arial"/>
          <w:color w:val="DDDDDD"/>
          <w:spacing w:val="0"/>
          <w:w w:val="83"/>
          <w:sz w:val="13"/>
          <w:szCs w:val="13"/>
        </w:rPr>
        <w:t> </w:t>
      </w:r>
      <w:r>
        <w:rPr>
          <w:rFonts w:ascii="Arial" w:cs="Arial" w:eastAsia="Arial" w:hAnsi="Arial"/>
          <w:color w:val="DDDDDD"/>
          <w:spacing w:val="12"/>
          <w:w w:val="83"/>
          <w:sz w:val="13"/>
          <w:szCs w:val="13"/>
        </w:rPr>
        <w:t> </w:t>
      </w:r>
      <w:r>
        <w:rPr>
          <w:rFonts w:ascii="Arial" w:cs="Arial" w:eastAsia="Arial" w:hAnsi="Arial"/>
          <w:color w:val="DDDDDD"/>
          <w:spacing w:val="0"/>
          <w:w w:val="100"/>
          <w:sz w:val="13"/>
          <w:szCs w:val="13"/>
        </w:rPr>
        <w:t>Candidat</w:t>
      </w:r>
      <w:r>
        <w:rPr>
          <w:rFonts w:ascii="Arial" w:cs="Arial" w:eastAsia="Arial" w:hAnsi="Arial"/>
          <w:color w:val="DDDDDD"/>
          <w:spacing w:val="0"/>
          <w:w w:val="100"/>
          <w:sz w:val="13"/>
          <w:szCs w:val="13"/>
        </w:rPr>
        <w:t> </w:t>
      </w:r>
      <w:r>
        <w:rPr>
          <w:rFonts w:ascii="Arial" w:cs="Arial" w:eastAsia="Arial" w:hAnsi="Arial"/>
          <w:color w:val="DDDDDD"/>
          <w:spacing w:val="0"/>
          <w:w w:val="100"/>
          <w:sz w:val="13"/>
          <w:szCs w:val="13"/>
        </w:rPr>
        <w:t>Bourse</w:t>
      </w:r>
      <w:r>
        <w:rPr>
          <w:rFonts w:ascii="Arial" w:cs="Arial" w:eastAsia="Arial" w:hAnsi="Arial"/>
          <w:color w:val="DDDDDD"/>
          <w:spacing w:val="0"/>
          <w:w w:val="100"/>
          <w:sz w:val="13"/>
          <w:szCs w:val="13"/>
        </w:rPr>
        <w:t> </w:t>
      </w:r>
      <w:r>
        <w:rPr>
          <w:rFonts w:ascii="Arial" w:cs="Arial" w:eastAsia="Arial" w:hAnsi="Arial"/>
          <w:color w:val="DDDDDD"/>
          <w:spacing w:val="0"/>
          <w:w w:val="100"/>
          <w:sz w:val="13"/>
          <w:szCs w:val="13"/>
        </w:rPr>
        <w:t>École</w:t>
      </w:r>
      <w:r>
        <w:rPr>
          <w:rFonts w:ascii="Arial" w:cs="Arial" w:eastAsia="Arial" w:hAnsi="Arial"/>
          <w:color w:val="DDDDDD"/>
          <w:spacing w:val="0"/>
          <w:w w:val="100"/>
          <w:sz w:val="13"/>
          <w:szCs w:val="13"/>
        </w:rPr>
        <w:t> </w:t>
      </w:r>
      <w:r>
        <w:rPr>
          <w:rFonts w:ascii="Arial" w:cs="Arial" w:eastAsia="Arial" w:hAnsi="Arial"/>
          <w:color w:val="DDDDDD"/>
          <w:spacing w:val="0"/>
          <w:w w:val="100"/>
          <w:sz w:val="13"/>
          <w:szCs w:val="13"/>
        </w:rPr>
        <w:t>d'Ingénieurs</w:t>
      </w:r>
      <w:r>
        <w:rPr>
          <w:rFonts w:ascii="Arial" w:cs="Arial" w:eastAsia="Arial" w:hAnsi="Arial"/>
          <w:color w:val="DDDDDD"/>
          <w:spacing w:val="36"/>
          <w:w w:val="100"/>
          <w:sz w:val="13"/>
          <w:szCs w:val="13"/>
        </w:rPr>
        <w:t> </w:t>
      </w:r>
      <w:r>
        <w:rPr>
          <w:rFonts w:ascii="Arial" w:cs="Arial" w:eastAsia="Arial" w:hAnsi="Arial"/>
          <w:color w:val="DDDDDD"/>
          <w:spacing w:val="0"/>
          <w:w w:val="83"/>
          <w:sz w:val="13"/>
          <w:szCs w:val="13"/>
        </w:rPr>
        <w:t>·</w:t>
      </w:r>
      <w:r>
        <w:rPr>
          <w:rFonts w:ascii="Arial" w:cs="Arial" w:eastAsia="Arial" w:hAnsi="Arial"/>
          <w:color w:val="DDDDDD"/>
          <w:spacing w:val="0"/>
          <w:w w:val="83"/>
          <w:sz w:val="13"/>
          <w:szCs w:val="13"/>
        </w:rPr>
        <w:t> </w:t>
      </w:r>
      <w:r>
        <w:rPr>
          <w:rFonts w:ascii="Arial" w:cs="Arial" w:eastAsia="Arial" w:hAnsi="Arial"/>
          <w:color w:val="DDDDDD"/>
          <w:spacing w:val="12"/>
          <w:w w:val="83"/>
          <w:sz w:val="13"/>
          <w:szCs w:val="13"/>
        </w:rPr>
        <w:t> </w:t>
      </w:r>
      <w:r>
        <w:rPr>
          <w:rFonts w:ascii="Arial" w:cs="Arial" w:eastAsia="Arial" w:hAnsi="Arial"/>
          <w:color w:val="DDDDDD"/>
          <w:spacing w:val="0"/>
          <w:w w:val="100"/>
          <w:sz w:val="13"/>
          <w:szCs w:val="13"/>
        </w:rPr>
        <w:t>2025-2026</w:t>
      </w:r>
      <w:r>
        <w:rPr>
          <w:rFonts w:ascii="Arial" w:cs="Arial" w:eastAsia="Arial" w:hAnsi="Arial"/>
          <w:color w:val="DDDDDD"/>
          <w:spacing w:val="36"/>
          <w:w w:val="100"/>
          <w:sz w:val="13"/>
          <w:szCs w:val="13"/>
        </w:rPr>
        <w:t> </w:t>
      </w:r>
      <w:r>
        <w:rPr>
          <w:rFonts w:ascii="Arial" w:cs="Arial" w:eastAsia="Arial" w:hAnsi="Arial"/>
          <w:color w:val="DDDDDD"/>
          <w:spacing w:val="0"/>
          <w:w w:val="83"/>
          <w:sz w:val="13"/>
          <w:szCs w:val="13"/>
        </w:rPr>
        <w:t>·</w:t>
      </w:r>
      <w:hyperlink r:id="rId5">
        <w:r>
          <w:rPr>
            <w:rFonts w:ascii="Arial" w:cs="Arial" w:eastAsia="Arial" w:hAnsi="Arial"/>
            <w:color w:val="DDDDDD"/>
            <w:spacing w:val="0"/>
            <w:w w:val="83"/>
            <w:sz w:val="13"/>
            <w:szCs w:val="13"/>
          </w:rPr>
          <w:t> </w:t>
        </w:r>
        <w:r>
          <w:rPr>
            <w:rFonts w:ascii="Arial" w:cs="Arial" w:eastAsia="Arial" w:hAnsi="Arial"/>
            <w:color w:val="DDDDDD"/>
            <w:spacing w:val="12"/>
            <w:w w:val="83"/>
            <w:sz w:val="13"/>
            <w:szCs w:val="13"/>
          </w:rPr>
          <w:t> </w:t>
        </w:r>
        <w:r>
          <w:rPr>
            <w:rFonts w:ascii="Arial" w:cs="Arial" w:eastAsia="Arial" w:hAnsi="Arial"/>
            <w:color w:val="DDDDDD"/>
            <w:spacing w:val="0"/>
            <w:w w:val="100"/>
            <w:sz w:val="13"/>
            <w:szCs w:val="13"/>
          </w:rPr>
          <w:t>salifouanbid@gmail.com</w:t>
        </w:r>
        <w:r>
          <w:rPr>
            <w:rFonts w:ascii="Arial" w:cs="Arial" w:eastAsia="Arial" w:hAnsi="Arial"/>
            <w:color w:val="DDDDDD"/>
            <w:spacing w:val="36"/>
            <w:w w:val="100"/>
            <w:sz w:val="13"/>
            <w:szCs w:val="13"/>
          </w:rPr>
          <w:t> </w:t>
        </w:r>
        <w:r>
          <w:rPr>
            <w:rFonts w:ascii="Arial" w:cs="Arial" w:eastAsia="Arial" w:hAnsi="Arial"/>
            <w:color w:val="DDDDDD"/>
            <w:spacing w:val="0"/>
            <w:w w:val="83"/>
            <w:sz w:val="13"/>
            <w:szCs w:val="13"/>
          </w:rPr>
          <w:t>·</w:t>
        </w:r>
        <w:r>
          <w:rPr>
            <w:rFonts w:ascii="Arial" w:cs="Arial" w:eastAsia="Arial" w:hAnsi="Arial"/>
            <w:color w:val="DDDDDD"/>
            <w:spacing w:val="0"/>
            <w:w w:val="83"/>
            <w:sz w:val="13"/>
            <w:szCs w:val="13"/>
          </w:rPr>
          <w:t> </w:t>
        </w:r>
        <w:r>
          <w:rPr>
            <w:rFonts w:ascii="Arial" w:cs="Arial" w:eastAsia="Arial" w:hAnsi="Arial"/>
            <w:color w:val="DDDDDD"/>
            <w:spacing w:val="12"/>
            <w:w w:val="83"/>
            <w:sz w:val="13"/>
            <w:szCs w:val="13"/>
          </w:rPr>
          <w:t> </w:t>
        </w:r>
        <w:r>
          <w:rPr>
            <w:rFonts w:ascii="Arial" w:cs="Arial" w:eastAsia="Arial" w:hAnsi="Arial"/>
            <w:color w:val="DDDDDD"/>
            <w:spacing w:val="0"/>
            <w:w w:val="100"/>
            <w:sz w:val="13"/>
            <w:szCs w:val="13"/>
          </w:rPr>
          <w:t>+229</w:t>
        </w:r>
        <w:r>
          <w:rPr>
            <w:rFonts w:ascii="Arial" w:cs="Arial" w:eastAsia="Arial" w:hAnsi="Arial"/>
            <w:color w:val="DDDDDD"/>
            <w:spacing w:val="0"/>
            <w:w w:val="100"/>
            <w:sz w:val="13"/>
            <w:szCs w:val="13"/>
          </w:rPr>
          <w:t> </w:t>
        </w:r>
        <w:r>
          <w:rPr>
            <w:rFonts w:ascii="Arial" w:cs="Arial" w:eastAsia="Arial" w:hAnsi="Arial"/>
            <w:color w:val="DDDDDD"/>
            <w:spacing w:val="0"/>
            <w:w w:val="100"/>
            <w:sz w:val="13"/>
            <w:szCs w:val="13"/>
          </w:rPr>
          <w:t>0155</w:t>
        </w:r>
        <w:r>
          <w:rPr>
            <w:rFonts w:ascii="Arial" w:cs="Arial" w:eastAsia="Arial" w:hAnsi="Arial"/>
            <w:color w:val="DDDDDD"/>
            <w:spacing w:val="0"/>
            <w:w w:val="100"/>
            <w:sz w:val="13"/>
            <w:szCs w:val="13"/>
          </w:rPr>
          <w:t> </w:t>
        </w:r>
        <w:r>
          <w:rPr>
            <w:rFonts w:ascii="Arial" w:cs="Arial" w:eastAsia="Arial" w:hAnsi="Arial"/>
            <w:color w:val="DDDDDD"/>
            <w:spacing w:val="0"/>
            <w:w w:val="100"/>
            <w:sz w:val="13"/>
            <w:szCs w:val="13"/>
          </w:rPr>
          <w:t>873</w:t>
        </w:r>
        <w:r>
          <w:rPr>
            <w:rFonts w:ascii="Arial" w:cs="Arial" w:eastAsia="Arial" w:hAnsi="Arial"/>
            <w:color w:val="DDDDDD"/>
            <w:spacing w:val="0"/>
            <w:w w:val="100"/>
            <w:sz w:val="13"/>
            <w:szCs w:val="13"/>
          </w:rPr>
          <w:t> </w:t>
        </w:r>
        <w:r>
          <w:rPr>
            <w:rFonts w:ascii="Arial" w:cs="Arial" w:eastAsia="Arial" w:hAnsi="Arial"/>
            <w:color w:val="DDDDDD"/>
            <w:spacing w:val="0"/>
            <w:w w:val="100"/>
            <w:sz w:val="13"/>
            <w:szCs w:val="13"/>
          </w:rPr>
          <w:t>800</w:t>
        </w:r>
        <w:r>
          <w:rPr>
            <w:rFonts w:ascii="Arial" w:cs="Arial" w:eastAsia="Arial" w:hAnsi="Arial"/>
            <w:color w:val="000000"/>
            <w:spacing w:val="0"/>
            <w:w w:val="100"/>
            <w:sz w:val="13"/>
            <w:szCs w:val="13"/>
          </w:rPr>
        </w:r>
      </w:hyperlink>
    </w:p>
    <w:sectPr>
      <w:type w:val="continuous"/>
      <w:pgSz w:h="16840" w:w="11920"/>
      <w:pgMar w:bottom="0" w:left="240" w:right="20" w:top="500"/>
    </w:sectPr>
  </w:body>
</w:document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" xmlns:w10="urn:schemas-microsoft-com:office:word" xmlns:w="http://schemas.openxmlformats.org/wordprocessingml/2006/main" xmlns:sl="http://schemas.openxmlformats.org/schemaLibrary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theme/theme1.xml" Type="http://schemas.openxmlformats.org/officeDocument/2006/relationships/theme"/><Relationship Id="rId4" Target="mailto:salifouanbid@gmail.com" TargetMode="External" Type="http://schemas.openxmlformats.org/officeDocument/2006/relationships/hyperlink"/><Relationship Id="rId5" Target="mailto:salifouanbid@gmail.com" TargetMode="External" Type="http://schemas.openxmlformats.org/officeDocument/2006/relationships/hyperlink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/>
</file>